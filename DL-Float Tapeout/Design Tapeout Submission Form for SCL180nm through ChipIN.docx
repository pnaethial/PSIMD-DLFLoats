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F8C473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1C95189E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1EDE18A7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49649270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3252AF60" w14:textId="77777777" w:rsidR="006C0BAE" w:rsidRPr="00E70E9E" w:rsidRDefault="000C412D">
      <w:pPr>
        <w:pStyle w:val="ListParagraph"/>
        <w:spacing w:line="240" w:lineRule="auto"/>
        <w:jc w:val="center"/>
        <w:rPr>
          <w:rFonts w:asciiTheme="minorHAnsi" w:hAnsiTheme="minorHAnsi" w:cstheme="minorHAnsi"/>
          <w:sz w:val="36"/>
          <w:szCs w:val="36"/>
        </w:rPr>
      </w:pPr>
      <w:r w:rsidRPr="00E70E9E">
        <w:rPr>
          <w:rFonts w:asciiTheme="minorHAnsi" w:eastAsia="Batang" w:hAnsiTheme="minorHAnsi" w:cstheme="minorHAnsi"/>
          <w:b/>
          <w:sz w:val="36"/>
          <w:szCs w:val="36"/>
        </w:rPr>
        <w:t xml:space="preserve">SCL TAPEOUT SUBMISSION FORM </w:t>
      </w:r>
      <w:r w:rsidR="005109CE" w:rsidRPr="00E70E9E">
        <w:rPr>
          <w:rFonts w:asciiTheme="minorHAnsi" w:eastAsia="Batang" w:hAnsiTheme="minorHAnsi" w:cstheme="minorHAnsi"/>
          <w:b/>
          <w:sz w:val="36"/>
          <w:szCs w:val="36"/>
        </w:rPr>
        <w:t>THROUGH CHIPIN CENTRE</w:t>
      </w:r>
    </w:p>
    <w:p w14:paraId="291EC3CD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1C4A65B8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6D2CF9F1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717D71EF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7488C080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3D4DF73F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7312F264" w14:textId="77777777" w:rsidR="006C0BAE" w:rsidRPr="00E70E9E" w:rsidRDefault="006C0BAE">
      <w:pPr>
        <w:pStyle w:val="xl35"/>
        <w:spacing w:before="0" w:after="0"/>
        <w:textAlignment w:val="auto"/>
        <w:rPr>
          <w:rFonts w:asciiTheme="minorHAnsi" w:hAnsiTheme="minorHAnsi" w:cstheme="minorHAnsi"/>
        </w:rPr>
      </w:pPr>
    </w:p>
    <w:p w14:paraId="38E9E39C" w14:textId="77777777" w:rsidR="006C0BAE" w:rsidRPr="00E70E9E" w:rsidRDefault="00D70380">
      <w:pPr>
        <w:pStyle w:val="xl35"/>
        <w:spacing w:before="0" w:after="0"/>
        <w:textAlignment w:val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  <w:noProof/>
          <w:lang w:eastAsia="en-US"/>
        </w:rPr>
        <w:drawing>
          <wp:anchor distT="0" distB="0" distL="0" distR="0" simplePos="0" relativeHeight="251645952" behindDoc="0" locked="0" layoutInCell="1" allowOverlap="1" wp14:anchorId="23C530E0" wp14:editId="5EF0BC91">
            <wp:simplePos x="0" y="0"/>
            <wp:positionH relativeFrom="column">
              <wp:posOffset>2698750</wp:posOffset>
            </wp:positionH>
            <wp:positionV relativeFrom="paragraph">
              <wp:posOffset>114935</wp:posOffset>
            </wp:positionV>
            <wp:extent cx="752475" cy="738505"/>
            <wp:effectExtent l="19050" t="0" r="9525" b="0"/>
            <wp:wrapSquare wrapText="larges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385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CDA61E" w14:textId="77777777" w:rsidR="006C0BAE" w:rsidRPr="00E70E9E" w:rsidRDefault="006C0BAE">
      <w:pPr>
        <w:pStyle w:val="xl35"/>
        <w:spacing w:before="0" w:after="0"/>
        <w:textAlignment w:val="auto"/>
        <w:rPr>
          <w:rFonts w:asciiTheme="minorHAnsi" w:hAnsiTheme="minorHAnsi" w:cstheme="minorHAnsi"/>
        </w:rPr>
      </w:pPr>
    </w:p>
    <w:p w14:paraId="0F6AD3EC" w14:textId="77777777" w:rsidR="006C0BAE" w:rsidRPr="00E70E9E" w:rsidRDefault="006C0BAE">
      <w:pPr>
        <w:pStyle w:val="xl35"/>
        <w:spacing w:before="0" w:after="0"/>
        <w:textAlignment w:val="auto"/>
        <w:rPr>
          <w:rFonts w:asciiTheme="minorHAnsi" w:hAnsiTheme="minorHAnsi" w:cstheme="minorHAnsi"/>
        </w:rPr>
      </w:pPr>
    </w:p>
    <w:p w14:paraId="1050C480" w14:textId="77777777" w:rsidR="006C0BAE" w:rsidRPr="00E70E9E" w:rsidRDefault="006C0BAE">
      <w:pPr>
        <w:pStyle w:val="xl35"/>
        <w:spacing w:before="0" w:after="0"/>
        <w:textAlignment w:val="auto"/>
        <w:rPr>
          <w:rFonts w:asciiTheme="minorHAnsi" w:hAnsiTheme="minorHAnsi" w:cstheme="minorHAnsi"/>
        </w:rPr>
      </w:pPr>
    </w:p>
    <w:p w14:paraId="058F2C15" w14:textId="77777777" w:rsidR="006C0BAE" w:rsidRPr="00E70E9E" w:rsidRDefault="006C0BAE">
      <w:pPr>
        <w:pStyle w:val="xl35"/>
        <w:spacing w:before="0" w:after="0"/>
        <w:textAlignment w:val="auto"/>
        <w:rPr>
          <w:rFonts w:asciiTheme="minorHAnsi" w:hAnsiTheme="minorHAnsi" w:cstheme="minorHAnsi"/>
        </w:rPr>
      </w:pPr>
    </w:p>
    <w:p w14:paraId="609AE357" w14:textId="77777777" w:rsidR="006C0BAE" w:rsidRPr="00E70E9E" w:rsidRDefault="006C0BAE">
      <w:pPr>
        <w:pStyle w:val="xl35"/>
        <w:spacing w:before="0" w:after="0"/>
        <w:textAlignment w:val="auto"/>
        <w:rPr>
          <w:rFonts w:asciiTheme="minorHAnsi" w:hAnsiTheme="minorHAnsi" w:cstheme="minorHAnsi"/>
        </w:rPr>
      </w:pPr>
    </w:p>
    <w:p w14:paraId="311065E9" w14:textId="77777777" w:rsidR="006C0BAE" w:rsidRPr="00E70E9E" w:rsidRDefault="000C412D">
      <w:pPr>
        <w:pStyle w:val="xl35"/>
        <w:spacing w:before="0" w:after="0"/>
        <w:textAlignment w:val="auto"/>
        <w:rPr>
          <w:rFonts w:asciiTheme="minorHAnsi" w:hAnsiTheme="minorHAnsi" w:cstheme="minorHAnsi"/>
          <w:color w:val="000000"/>
          <w:sz w:val="28"/>
          <w:szCs w:val="28"/>
        </w:rPr>
      </w:pPr>
      <w:r w:rsidRPr="00E70E9E">
        <w:rPr>
          <w:rFonts w:asciiTheme="minorHAnsi" w:hAnsiTheme="minorHAnsi" w:cstheme="minorHAnsi"/>
          <w:color w:val="000000"/>
          <w:sz w:val="28"/>
          <w:szCs w:val="28"/>
        </w:rPr>
        <w:t>SEMICONDUCTOR LABORATORY</w:t>
      </w:r>
    </w:p>
    <w:p w14:paraId="5D22654C" w14:textId="77777777" w:rsidR="006C0BAE" w:rsidRPr="00E70E9E" w:rsidRDefault="000C412D">
      <w:pPr>
        <w:pStyle w:val="xl35"/>
        <w:spacing w:before="0" w:after="0"/>
        <w:textAlignment w:val="auto"/>
        <w:rPr>
          <w:rFonts w:asciiTheme="minorHAnsi" w:hAnsiTheme="minorHAnsi" w:cstheme="minorHAnsi"/>
          <w:color w:val="000000"/>
          <w:sz w:val="28"/>
          <w:szCs w:val="28"/>
        </w:rPr>
      </w:pPr>
      <w:r w:rsidRPr="00E70E9E">
        <w:rPr>
          <w:rFonts w:asciiTheme="minorHAnsi" w:hAnsiTheme="minorHAnsi" w:cstheme="minorHAnsi"/>
          <w:color w:val="000000"/>
          <w:sz w:val="28"/>
          <w:szCs w:val="28"/>
        </w:rPr>
        <w:t>SECTOR 72, S.A.S. NAGAR</w:t>
      </w:r>
    </w:p>
    <w:p w14:paraId="0B9503A8" w14:textId="77777777" w:rsidR="006C0BAE" w:rsidRPr="00E70E9E" w:rsidRDefault="000C412D">
      <w:pPr>
        <w:pStyle w:val="xl35"/>
        <w:spacing w:before="0" w:after="0"/>
        <w:textAlignment w:val="auto"/>
        <w:rPr>
          <w:rFonts w:asciiTheme="minorHAnsi" w:hAnsiTheme="minorHAnsi" w:cstheme="minorHAnsi"/>
          <w:color w:val="000000"/>
          <w:sz w:val="28"/>
          <w:szCs w:val="28"/>
        </w:rPr>
      </w:pPr>
      <w:r w:rsidRPr="00E70E9E">
        <w:rPr>
          <w:rFonts w:asciiTheme="minorHAnsi" w:hAnsiTheme="minorHAnsi" w:cstheme="minorHAnsi"/>
          <w:color w:val="000000"/>
          <w:sz w:val="28"/>
          <w:szCs w:val="28"/>
        </w:rPr>
        <w:t>(NEAR CHANDIGARH)</w:t>
      </w:r>
    </w:p>
    <w:p w14:paraId="6EB9FED9" w14:textId="77777777" w:rsidR="006C0BAE" w:rsidRPr="00E70E9E" w:rsidRDefault="000C412D">
      <w:pPr>
        <w:pStyle w:val="xl35"/>
        <w:spacing w:before="0" w:after="0"/>
        <w:textAlignment w:val="auto"/>
        <w:rPr>
          <w:rFonts w:asciiTheme="minorHAnsi" w:hAnsiTheme="minorHAnsi" w:cstheme="minorHAnsi"/>
          <w:sz w:val="36"/>
          <w:szCs w:val="36"/>
        </w:rPr>
      </w:pPr>
      <w:r w:rsidRPr="00E70E9E">
        <w:rPr>
          <w:rFonts w:asciiTheme="minorHAnsi" w:hAnsiTheme="minorHAnsi" w:cstheme="minorHAnsi"/>
          <w:color w:val="000000"/>
          <w:sz w:val="28"/>
          <w:szCs w:val="28"/>
        </w:rPr>
        <w:t>PUNJAB – 160071</w:t>
      </w:r>
    </w:p>
    <w:p w14:paraId="7072BB39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36"/>
          <w:szCs w:val="36"/>
        </w:rPr>
      </w:pPr>
    </w:p>
    <w:p w14:paraId="7C85653A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28"/>
          <w:szCs w:val="28"/>
        </w:rPr>
      </w:pPr>
    </w:p>
    <w:p w14:paraId="24895516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28"/>
          <w:szCs w:val="28"/>
        </w:rPr>
      </w:pPr>
    </w:p>
    <w:p w14:paraId="4391FFF0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28"/>
          <w:szCs w:val="28"/>
        </w:rPr>
      </w:pPr>
    </w:p>
    <w:p w14:paraId="531476F3" w14:textId="77777777" w:rsidR="00224213" w:rsidRPr="00E70E9E" w:rsidRDefault="00224213">
      <w:pPr>
        <w:pStyle w:val="ListParagraph"/>
        <w:spacing w:line="240" w:lineRule="auto"/>
        <w:rPr>
          <w:rFonts w:asciiTheme="minorHAnsi" w:hAnsiTheme="minorHAnsi" w:cstheme="minorHAnsi"/>
          <w:sz w:val="28"/>
          <w:szCs w:val="28"/>
        </w:rPr>
      </w:pPr>
    </w:p>
    <w:p w14:paraId="53241D2C" w14:textId="77777777" w:rsidR="00224213" w:rsidRPr="00E70E9E" w:rsidRDefault="00224213">
      <w:pPr>
        <w:pStyle w:val="ListParagraph"/>
        <w:spacing w:line="240" w:lineRule="auto"/>
        <w:rPr>
          <w:rFonts w:asciiTheme="minorHAnsi" w:hAnsiTheme="minorHAnsi" w:cstheme="minorHAnsi"/>
          <w:sz w:val="28"/>
          <w:szCs w:val="28"/>
        </w:rPr>
      </w:pPr>
    </w:p>
    <w:p w14:paraId="2B7FF31B" w14:textId="77777777" w:rsidR="00224213" w:rsidRPr="00E70E9E" w:rsidRDefault="00224213">
      <w:pPr>
        <w:pStyle w:val="ListParagraph"/>
        <w:spacing w:line="240" w:lineRule="auto"/>
        <w:rPr>
          <w:rFonts w:asciiTheme="minorHAnsi" w:hAnsiTheme="minorHAnsi" w:cstheme="minorHAnsi"/>
          <w:sz w:val="28"/>
          <w:szCs w:val="28"/>
        </w:rPr>
      </w:pPr>
    </w:p>
    <w:p w14:paraId="669E2FA5" w14:textId="77777777" w:rsidR="00224213" w:rsidRPr="00E70E9E" w:rsidRDefault="00224213">
      <w:pPr>
        <w:pStyle w:val="ListParagraph"/>
        <w:spacing w:line="240" w:lineRule="auto"/>
        <w:rPr>
          <w:rFonts w:asciiTheme="minorHAnsi" w:hAnsiTheme="minorHAnsi" w:cstheme="minorHAnsi"/>
          <w:sz w:val="28"/>
          <w:szCs w:val="28"/>
        </w:rPr>
      </w:pPr>
    </w:p>
    <w:p w14:paraId="5D96A8CD" w14:textId="77777777" w:rsidR="006C0BAE" w:rsidRPr="00E70E9E" w:rsidRDefault="006C0BAE">
      <w:pPr>
        <w:pStyle w:val="ListParagraph"/>
        <w:spacing w:line="240" w:lineRule="auto"/>
        <w:rPr>
          <w:rFonts w:asciiTheme="minorHAnsi" w:hAnsiTheme="minorHAnsi" w:cstheme="minorHAnsi"/>
          <w:sz w:val="26"/>
          <w:szCs w:val="26"/>
        </w:rPr>
      </w:pPr>
    </w:p>
    <w:p w14:paraId="77D6B4D5" w14:textId="77777777" w:rsidR="006C0BAE" w:rsidRPr="00E70E9E" w:rsidRDefault="000C412D" w:rsidP="008C09FB">
      <w:pPr>
        <w:pStyle w:val="ListParagraph"/>
        <w:spacing w:line="240" w:lineRule="auto"/>
        <w:jc w:val="center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  <w:sz w:val="26"/>
          <w:szCs w:val="26"/>
        </w:rPr>
        <w:t xml:space="preserve">This document provides information on various items, which must be considered when a layout is provided to </w:t>
      </w:r>
      <w:proofErr w:type="spellStart"/>
      <w:r w:rsidR="008C09FB" w:rsidRPr="00E70E9E">
        <w:rPr>
          <w:rFonts w:asciiTheme="minorHAnsi" w:hAnsiTheme="minorHAnsi" w:cstheme="minorHAnsi"/>
          <w:sz w:val="26"/>
          <w:szCs w:val="26"/>
        </w:rPr>
        <w:t>ChipIN</w:t>
      </w:r>
      <w:proofErr w:type="spellEnd"/>
      <w:r w:rsidR="008C09FB" w:rsidRPr="00E70E9E">
        <w:rPr>
          <w:rFonts w:asciiTheme="minorHAnsi" w:hAnsiTheme="minorHAnsi" w:cstheme="minorHAnsi"/>
          <w:sz w:val="26"/>
          <w:szCs w:val="26"/>
        </w:rPr>
        <w:t xml:space="preserve"> Centre, C-DAC Bangalore to fabricate through </w:t>
      </w:r>
      <w:r w:rsidRPr="00E70E9E">
        <w:rPr>
          <w:rFonts w:asciiTheme="minorHAnsi" w:hAnsiTheme="minorHAnsi" w:cstheme="minorHAnsi"/>
          <w:sz w:val="26"/>
          <w:szCs w:val="26"/>
        </w:rPr>
        <w:t>Semi-Conductor Laboratory</w:t>
      </w:r>
      <w:r w:rsidR="00F83686" w:rsidRPr="00E70E9E">
        <w:rPr>
          <w:rFonts w:asciiTheme="minorHAnsi" w:hAnsiTheme="minorHAnsi" w:cstheme="minorHAnsi"/>
          <w:sz w:val="26"/>
          <w:szCs w:val="26"/>
        </w:rPr>
        <w:t xml:space="preserve"> (SCL)</w:t>
      </w:r>
      <w:r w:rsidR="00C12FF6" w:rsidRPr="00E70E9E">
        <w:rPr>
          <w:rFonts w:asciiTheme="minorHAnsi" w:hAnsiTheme="minorHAnsi" w:cstheme="minorHAnsi"/>
          <w:sz w:val="26"/>
          <w:szCs w:val="26"/>
        </w:rPr>
        <w:t xml:space="preserve"> for </w:t>
      </w:r>
      <w:r w:rsidR="00C12FF6" w:rsidRPr="00E70E9E">
        <w:rPr>
          <w:rFonts w:asciiTheme="minorHAnsi" w:hAnsiTheme="minorHAnsi" w:cstheme="minorHAnsi"/>
          <w:sz w:val="26"/>
          <w:szCs w:val="26"/>
          <w:highlight w:val="yellow"/>
        </w:rPr>
        <w:t>processing with 180nm CMOS technology</w:t>
      </w:r>
      <w:r w:rsidRPr="00E70E9E">
        <w:rPr>
          <w:rFonts w:asciiTheme="minorHAnsi" w:hAnsiTheme="minorHAnsi" w:cstheme="minorHAnsi"/>
          <w:sz w:val="26"/>
          <w:szCs w:val="26"/>
          <w:highlight w:val="yellow"/>
        </w:rPr>
        <w:t>.</w:t>
      </w:r>
    </w:p>
    <w:p w14:paraId="02E452F5" w14:textId="77777777" w:rsidR="006C0BAE" w:rsidRPr="00E70E9E" w:rsidRDefault="000C412D" w:rsidP="00311EE2">
      <w:pPr>
        <w:pStyle w:val="Heading1"/>
        <w:pageBreakBefore/>
        <w:numPr>
          <w:ilvl w:val="0"/>
          <w:numId w:val="0"/>
        </w:numPr>
        <w:jc w:val="center"/>
        <w:rPr>
          <w:rFonts w:asciiTheme="minorHAnsi" w:hAnsiTheme="minorHAnsi" w:cstheme="minorHAnsi"/>
          <w:b w:val="0"/>
          <w:sz w:val="28"/>
          <w:szCs w:val="28"/>
        </w:rPr>
      </w:pPr>
      <w:r w:rsidRPr="00E70E9E">
        <w:rPr>
          <w:rFonts w:asciiTheme="minorHAnsi" w:hAnsiTheme="minorHAnsi" w:cstheme="minorHAnsi"/>
        </w:rPr>
        <w:lastRenderedPageBreak/>
        <w:t>TABLE OF CONTENTS</w:t>
      </w:r>
    </w:p>
    <w:p w14:paraId="0C4F32FC" w14:textId="77777777" w:rsidR="006C0BAE" w:rsidRPr="00E70E9E" w:rsidRDefault="000C412D" w:rsidP="00311EE2">
      <w:pPr>
        <w:pStyle w:val="Heading1"/>
        <w:numPr>
          <w:ilvl w:val="0"/>
          <w:numId w:val="0"/>
        </w:numPr>
        <w:spacing w:line="240" w:lineRule="exact"/>
        <w:jc w:val="right"/>
        <w:rPr>
          <w:rFonts w:asciiTheme="minorHAnsi" w:hAnsiTheme="minorHAnsi" w:cstheme="minorHAnsi"/>
          <w:b w:val="0"/>
          <w:sz w:val="26"/>
          <w:szCs w:val="26"/>
        </w:rPr>
      </w:pPr>
      <w:r w:rsidRPr="00E70E9E">
        <w:rPr>
          <w:rFonts w:asciiTheme="minorHAnsi" w:hAnsiTheme="minorHAnsi" w:cstheme="minorHAnsi"/>
          <w:b w:val="0"/>
          <w:sz w:val="28"/>
          <w:szCs w:val="28"/>
        </w:rPr>
        <w:t xml:space="preserve">Table of </w:t>
      </w:r>
      <w:r w:rsidR="00786E01" w:rsidRPr="00E70E9E">
        <w:rPr>
          <w:rFonts w:asciiTheme="minorHAnsi" w:hAnsiTheme="minorHAnsi" w:cstheme="minorHAnsi"/>
          <w:b w:val="0"/>
          <w:sz w:val="28"/>
          <w:szCs w:val="28"/>
        </w:rPr>
        <w:t>contents …</w:t>
      </w:r>
      <w:r w:rsidRPr="00E70E9E">
        <w:rPr>
          <w:rFonts w:asciiTheme="minorHAnsi" w:hAnsiTheme="minorHAnsi" w:cstheme="minorHAnsi"/>
          <w:b w:val="0"/>
          <w:sz w:val="28"/>
          <w:szCs w:val="28"/>
        </w:rPr>
        <w:t>……………………………………………………………………….…………………….2</w:t>
      </w:r>
    </w:p>
    <w:p w14:paraId="5563A6F1" w14:textId="77777777" w:rsidR="006C0BAE" w:rsidRPr="00E70E9E" w:rsidRDefault="000C412D" w:rsidP="00AB1FED">
      <w:pPr>
        <w:pStyle w:val="Heading1"/>
        <w:numPr>
          <w:ilvl w:val="0"/>
          <w:numId w:val="29"/>
        </w:numPr>
        <w:spacing w:line="240" w:lineRule="exact"/>
        <w:jc w:val="right"/>
        <w:rPr>
          <w:rFonts w:asciiTheme="minorHAnsi" w:hAnsiTheme="minorHAnsi" w:cstheme="minorHAnsi"/>
          <w:b w:val="0"/>
          <w:sz w:val="26"/>
          <w:szCs w:val="26"/>
        </w:rPr>
      </w:pPr>
      <w:r w:rsidRPr="00E70E9E">
        <w:rPr>
          <w:rFonts w:asciiTheme="minorHAnsi" w:hAnsiTheme="minorHAnsi" w:cstheme="minorHAnsi"/>
          <w:b w:val="0"/>
          <w:sz w:val="26"/>
          <w:szCs w:val="26"/>
        </w:rPr>
        <w:t xml:space="preserve">General </w:t>
      </w:r>
      <w:r w:rsidR="00786E01" w:rsidRPr="00E70E9E">
        <w:rPr>
          <w:rFonts w:asciiTheme="minorHAnsi" w:hAnsiTheme="minorHAnsi" w:cstheme="minorHAnsi"/>
          <w:b w:val="0"/>
          <w:sz w:val="26"/>
          <w:szCs w:val="26"/>
        </w:rPr>
        <w:t>Guidelines …….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>……………………………………………………………………....................3</w:t>
      </w:r>
    </w:p>
    <w:p w14:paraId="6B0861A0" w14:textId="77777777" w:rsidR="006C0BAE" w:rsidRPr="00E70E9E" w:rsidRDefault="000C412D" w:rsidP="00AB1FED">
      <w:pPr>
        <w:pStyle w:val="Heading1"/>
        <w:numPr>
          <w:ilvl w:val="0"/>
          <w:numId w:val="29"/>
        </w:numPr>
        <w:spacing w:line="240" w:lineRule="exact"/>
        <w:jc w:val="right"/>
        <w:rPr>
          <w:rFonts w:asciiTheme="minorHAnsi" w:hAnsiTheme="minorHAnsi" w:cstheme="minorHAnsi"/>
          <w:b w:val="0"/>
          <w:sz w:val="26"/>
          <w:szCs w:val="26"/>
        </w:rPr>
      </w:pPr>
      <w:r w:rsidRPr="00E70E9E">
        <w:rPr>
          <w:rFonts w:asciiTheme="minorHAnsi" w:hAnsiTheme="minorHAnsi" w:cstheme="minorHAnsi"/>
          <w:b w:val="0"/>
          <w:sz w:val="26"/>
          <w:szCs w:val="26"/>
        </w:rPr>
        <w:t>Product Related Information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ab/>
      </w:r>
      <w:r w:rsidRPr="00E70E9E">
        <w:rPr>
          <w:rFonts w:asciiTheme="minorHAnsi" w:hAnsiTheme="minorHAnsi" w:cstheme="minorHAnsi"/>
          <w:b w:val="0"/>
          <w:sz w:val="26"/>
          <w:szCs w:val="26"/>
        </w:rPr>
        <w:tab/>
      </w:r>
      <w:r w:rsidRPr="00E70E9E">
        <w:rPr>
          <w:rFonts w:asciiTheme="minorHAnsi" w:hAnsiTheme="minorHAnsi" w:cstheme="minorHAnsi"/>
          <w:b w:val="0"/>
          <w:sz w:val="26"/>
          <w:szCs w:val="26"/>
        </w:rPr>
        <w:tab/>
      </w:r>
      <w:r w:rsidRPr="00E70E9E">
        <w:rPr>
          <w:rFonts w:asciiTheme="minorHAnsi" w:hAnsiTheme="minorHAnsi" w:cstheme="minorHAnsi"/>
          <w:b w:val="0"/>
          <w:sz w:val="26"/>
          <w:szCs w:val="26"/>
        </w:rPr>
        <w:tab/>
      </w:r>
      <w:r w:rsidRPr="00E70E9E">
        <w:rPr>
          <w:rFonts w:asciiTheme="minorHAnsi" w:hAnsiTheme="minorHAnsi" w:cstheme="minorHAnsi"/>
          <w:b w:val="0"/>
          <w:sz w:val="26"/>
          <w:szCs w:val="26"/>
        </w:rPr>
        <w:tab/>
      </w:r>
      <w:r w:rsidRPr="00E70E9E">
        <w:rPr>
          <w:rFonts w:asciiTheme="minorHAnsi" w:hAnsiTheme="minorHAnsi" w:cstheme="minorHAnsi"/>
          <w:b w:val="0"/>
          <w:sz w:val="26"/>
          <w:szCs w:val="26"/>
        </w:rPr>
        <w:tab/>
      </w:r>
      <w:r w:rsidRPr="00E70E9E">
        <w:rPr>
          <w:rFonts w:asciiTheme="minorHAnsi" w:hAnsiTheme="minorHAnsi" w:cstheme="minorHAnsi"/>
          <w:b w:val="0"/>
          <w:sz w:val="26"/>
          <w:szCs w:val="26"/>
        </w:rPr>
        <w:tab/>
      </w:r>
      <w:r w:rsidRPr="00E70E9E">
        <w:rPr>
          <w:rFonts w:asciiTheme="minorHAnsi" w:hAnsiTheme="minorHAnsi" w:cstheme="minorHAnsi"/>
          <w:b w:val="0"/>
          <w:sz w:val="26"/>
          <w:szCs w:val="26"/>
        </w:rPr>
        <w:tab/>
      </w:r>
    </w:p>
    <w:p w14:paraId="3B96323C" w14:textId="77777777" w:rsidR="006C0BAE" w:rsidRPr="00E70E9E" w:rsidRDefault="000C412D" w:rsidP="00FD2F44">
      <w:pPr>
        <w:pStyle w:val="Heading1"/>
        <w:numPr>
          <w:ilvl w:val="0"/>
          <w:numId w:val="21"/>
        </w:numPr>
        <w:spacing w:line="240" w:lineRule="exact"/>
        <w:jc w:val="both"/>
        <w:rPr>
          <w:rFonts w:asciiTheme="minorHAnsi" w:hAnsiTheme="minorHAnsi" w:cstheme="minorHAnsi"/>
          <w:b w:val="0"/>
          <w:sz w:val="26"/>
          <w:szCs w:val="26"/>
        </w:rPr>
      </w:pPr>
      <w:r w:rsidRPr="00E70E9E">
        <w:rPr>
          <w:rFonts w:asciiTheme="minorHAnsi" w:hAnsiTheme="minorHAnsi" w:cstheme="minorHAnsi"/>
          <w:b w:val="0"/>
          <w:sz w:val="26"/>
          <w:szCs w:val="26"/>
        </w:rPr>
        <w:t>Customer Information ......</w:t>
      </w:r>
      <w:r w:rsidR="007E7CEA" w:rsidRPr="00E70E9E">
        <w:rPr>
          <w:rFonts w:asciiTheme="minorHAnsi" w:hAnsiTheme="minorHAnsi" w:cstheme="minorHAnsi"/>
          <w:b w:val="0"/>
          <w:sz w:val="26"/>
          <w:szCs w:val="26"/>
        </w:rPr>
        <w:t>..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>.....</w:t>
      </w:r>
      <w:r w:rsidR="00A73433" w:rsidRPr="00E70E9E">
        <w:rPr>
          <w:rFonts w:asciiTheme="minorHAnsi" w:hAnsiTheme="minorHAnsi" w:cstheme="minorHAnsi"/>
          <w:b w:val="0"/>
          <w:sz w:val="26"/>
          <w:szCs w:val="26"/>
        </w:rPr>
        <w:t>........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>………………………………………………………………</w:t>
      </w:r>
      <w:r w:rsidR="00DC0904" w:rsidRPr="00E70E9E">
        <w:rPr>
          <w:rFonts w:asciiTheme="minorHAnsi" w:hAnsiTheme="minorHAnsi" w:cstheme="minorHAnsi"/>
          <w:b w:val="0"/>
          <w:sz w:val="26"/>
          <w:szCs w:val="26"/>
        </w:rPr>
        <w:t xml:space="preserve"> </w:t>
      </w:r>
      <w:r w:rsidR="0079623D" w:rsidRPr="00E70E9E">
        <w:rPr>
          <w:rFonts w:asciiTheme="minorHAnsi" w:hAnsiTheme="minorHAnsi" w:cstheme="minorHAnsi"/>
          <w:b w:val="0"/>
          <w:sz w:val="26"/>
          <w:szCs w:val="26"/>
        </w:rPr>
        <w:t>5</w:t>
      </w:r>
    </w:p>
    <w:p w14:paraId="0C11EC0F" w14:textId="77777777" w:rsidR="006C0BAE" w:rsidRPr="00E70E9E" w:rsidRDefault="000C412D" w:rsidP="00FD2F44">
      <w:pPr>
        <w:pStyle w:val="Heading1"/>
        <w:numPr>
          <w:ilvl w:val="0"/>
          <w:numId w:val="21"/>
        </w:numPr>
        <w:spacing w:line="240" w:lineRule="exact"/>
        <w:jc w:val="both"/>
        <w:rPr>
          <w:rFonts w:asciiTheme="minorHAnsi" w:hAnsiTheme="minorHAnsi" w:cstheme="minorHAnsi"/>
          <w:b w:val="0"/>
          <w:sz w:val="26"/>
          <w:szCs w:val="26"/>
        </w:rPr>
      </w:pPr>
      <w:r w:rsidRPr="00E70E9E">
        <w:rPr>
          <w:rFonts w:asciiTheme="minorHAnsi" w:hAnsiTheme="minorHAnsi" w:cstheme="minorHAnsi"/>
          <w:b w:val="0"/>
          <w:sz w:val="26"/>
          <w:szCs w:val="26"/>
        </w:rPr>
        <w:t>Project Information ......</w:t>
      </w:r>
      <w:r w:rsidR="007E7CEA" w:rsidRPr="00E70E9E">
        <w:rPr>
          <w:rFonts w:asciiTheme="minorHAnsi" w:hAnsiTheme="minorHAnsi" w:cstheme="minorHAnsi"/>
          <w:b w:val="0"/>
          <w:sz w:val="26"/>
          <w:szCs w:val="26"/>
        </w:rPr>
        <w:t>..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>.</w:t>
      </w:r>
      <w:r w:rsidR="00A73433" w:rsidRPr="00E70E9E">
        <w:rPr>
          <w:rFonts w:asciiTheme="minorHAnsi" w:hAnsiTheme="minorHAnsi" w:cstheme="minorHAnsi"/>
          <w:b w:val="0"/>
          <w:sz w:val="26"/>
          <w:szCs w:val="26"/>
        </w:rPr>
        <w:t>..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>......………….…………………………………………………….……</w:t>
      </w:r>
      <w:r w:rsidR="00DC0904" w:rsidRPr="00E70E9E">
        <w:rPr>
          <w:rFonts w:asciiTheme="minorHAnsi" w:hAnsiTheme="minorHAnsi" w:cstheme="minorHAnsi"/>
          <w:b w:val="0"/>
          <w:sz w:val="26"/>
          <w:szCs w:val="26"/>
        </w:rPr>
        <w:t xml:space="preserve"> </w:t>
      </w:r>
      <w:r w:rsidR="00433F08" w:rsidRPr="00E70E9E">
        <w:rPr>
          <w:rFonts w:asciiTheme="minorHAnsi" w:hAnsiTheme="minorHAnsi" w:cstheme="minorHAnsi"/>
          <w:b w:val="0"/>
          <w:sz w:val="26"/>
          <w:szCs w:val="26"/>
        </w:rPr>
        <w:t>5</w:t>
      </w:r>
    </w:p>
    <w:p w14:paraId="2699C122" w14:textId="77777777" w:rsidR="006C0BAE" w:rsidRPr="00E70E9E" w:rsidRDefault="000C412D" w:rsidP="00FD2F44">
      <w:pPr>
        <w:pStyle w:val="Heading1"/>
        <w:numPr>
          <w:ilvl w:val="0"/>
          <w:numId w:val="21"/>
        </w:numPr>
        <w:spacing w:line="240" w:lineRule="exact"/>
        <w:jc w:val="bot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  <w:b w:val="0"/>
          <w:sz w:val="26"/>
          <w:szCs w:val="26"/>
        </w:rPr>
        <w:t xml:space="preserve">Check </w:t>
      </w:r>
      <w:r w:rsidR="00786E01" w:rsidRPr="00E70E9E">
        <w:rPr>
          <w:rFonts w:asciiTheme="minorHAnsi" w:hAnsiTheme="minorHAnsi" w:cstheme="minorHAnsi"/>
          <w:b w:val="0"/>
          <w:sz w:val="26"/>
          <w:szCs w:val="26"/>
        </w:rPr>
        <w:t>List …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>………………………</w:t>
      </w:r>
      <w:r w:rsidR="00A73433" w:rsidRPr="00E70E9E">
        <w:rPr>
          <w:rFonts w:asciiTheme="minorHAnsi" w:hAnsiTheme="minorHAnsi" w:cstheme="minorHAnsi"/>
          <w:b w:val="0"/>
          <w:sz w:val="26"/>
          <w:szCs w:val="26"/>
        </w:rPr>
        <w:t>.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>……………………………………………………………</w:t>
      </w:r>
      <w:r w:rsidR="007E7CEA" w:rsidRPr="00E70E9E">
        <w:rPr>
          <w:rFonts w:asciiTheme="minorHAnsi" w:hAnsiTheme="minorHAnsi" w:cstheme="minorHAnsi"/>
          <w:b w:val="0"/>
          <w:sz w:val="26"/>
          <w:szCs w:val="26"/>
        </w:rPr>
        <w:t>….</w:t>
      </w:r>
      <w:r w:rsidRPr="00E70E9E">
        <w:rPr>
          <w:rFonts w:asciiTheme="minorHAnsi" w:hAnsiTheme="minorHAnsi" w:cstheme="minorHAnsi"/>
          <w:b w:val="0"/>
          <w:sz w:val="26"/>
          <w:szCs w:val="26"/>
        </w:rPr>
        <w:t xml:space="preserve">………… </w:t>
      </w:r>
      <w:r w:rsidR="005B72BC">
        <w:rPr>
          <w:rFonts w:asciiTheme="minorHAnsi" w:hAnsiTheme="minorHAnsi" w:cstheme="minorHAnsi"/>
          <w:b w:val="0"/>
          <w:sz w:val="26"/>
          <w:szCs w:val="26"/>
        </w:rPr>
        <w:t>7</w:t>
      </w:r>
    </w:p>
    <w:p w14:paraId="73930C57" w14:textId="77777777" w:rsidR="006C0BAE" w:rsidRPr="00E70E9E" w:rsidRDefault="000C412D" w:rsidP="00FD2F44">
      <w:pPr>
        <w:pStyle w:val="Heading1"/>
        <w:numPr>
          <w:ilvl w:val="0"/>
          <w:numId w:val="21"/>
        </w:numPr>
        <w:spacing w:line="240" w:lineRule="exact"/>
        <w:jc w:val="both"/>
        <w:rPr>
          <w:rFonts w:asciiTheme="minorHAnsi" w:hAnsiTheme="minorHAnsi" w:cstheme="minorHAnsi"/>
          <w:b w:val="0"/>
          <w:bCs w:val="0"/>
          <w:sz w:val="26"/>
          <w:szCs w:val="26"/>
        </w:rPr>
      </w:pPr>
      <w:r w:rsidRPr="00E70E9E">
        <w:rPr>
          <w:rFonts w:asciiTheme="minorHAnsi" w:hAnsiTheme="minorHAnsi" w:cstheme="minorHAnsi"/>
          <w:b w:val="0"/>
          <w:bCs w:val="0"/>
          <w:sz w:val="26"/>
          <w:szCs w:val="26"/>
        </w:rPr>
        <w:t>Reports to be included .........</w:t>
      </w:r>
      <w:r w:rsidR="00A73433" w:rsidRPr="00E70E9E">
        <w:rPr>
          <w:rFonts w:asciiTheme="minorHAnsi" w:hAnsiTheme="minorHAnsi" w:cstheme="minorHAnsi"/>
          <w:b w:val="0"/>
          <w:bCs w:val="0"/>
          <w:sz w:val="26"/>
          <w:szCs w:val="26"/>
        </w:rPr>
        <w:t>.</w:t>
      </w:r>
      <w:r w:rsidRPr="00E70E9E">
        <w:rPr>
          <w:rFonts w:asciiTheme="minorHAnsi" w:hAnsiTheme="minorHAnsi" w:cstheme="minorHAnsi"/>
          <w:b w:val="0"/>
          <w:bCs w:val="0"/>
          <w:sz w:val="26"/>
          <w:szCs w:val="26"/>
        </w:rPr>
        <w:t>.............</w:t>
      </w:r>
      <w:r w:rsidR="00A73433" w:rsidRPr="00E70E9E">
        <w:rPr>
          <w:rFonts w:asciiTheme="minorHAnsi" w:hAnsiTheme="minorHAnsi" w:cstheme="minorHAnsi"/>
          <w:b w:val="0"/>
          <w:bCs w:val="0"/>
          <w:sz w:val="26"/>
          <w:szCs w:val="26"/>
        </w:rPr>
        <w:t>....</w:t>
      </w:r>
      <w:r w:rsidRPr="00E70E9E">
        <w:rPr>
          <w:rFonts w:asciiTheme="minorHAnsi" w:hAnsiTheme="minorHAnsi" w:cstheme="minorHAnsi"/>
          <w:b w:val="0"/>
          <w:bCs w:val="0"/>
          <w:sz w:val="26"/>
          <w:szCs w:val="26"/>
        </w:rPr>
        <w:t>..........................................................</w:t>
      </w:r>
      <w:r w:rsidR="00DC0904" w:rsidRPr="00E70E9E">
        <w:rPr>
          <w:rFonts w:asciiTheme="minorHAnsi" w:hAnsiTheme="minorHAnsi" w:cstheme="minorHAnsi"/>
          <w:b w:val="0"/>
          <w:bCs w:val="0"/>
          <w:sz w:val="26"/>
          <w:szCs w:val="26"/>
        </w:rPr>
        <w:t xml:space="preserve"> </w:t>
      </w:r>
      <w:r w:rsidR="005B72BC">
        <w:rPr>
          <w:rFonts w:asciiTheme="minorHAnsi" w:hAnsiTheme="minorHAnsi" w:cstheme="minorHAnsi"/>
          <w:b w:val="0"/>
          <w:bCs w:val="0"/>
          <w:sz w:val="26"/>
          <w:szCs w:val="26"/>
        </w:rPr>
        <w:t>8</w:t>
      </w:r>
    </w:p>
    <w:p w14:paraId="6B4D6162" w14:textId="77777777" w:rsidR="00FD2F44" w:rsidRPr="00E70E9E" w:rsidRDefault="00FD2F44" w:rsidP="00FD2F44">
      <w:pPr>
        <w:pStyle w:val="ListParagraph"/>
        <w:numPr>
          <w:ilvl w:val="0"/>
          <w:numId w:val="21"/>
        </w:numPr>
        <w:jc w:val="both"/>
        <w:rPr>
          <w:rFonts w:asciiTheme="minorHAnsi" w:eastAsia="Times New Roman" w:hAnsiTheme="minorHAnsi" w:cstheme="minorHAnsi"/>
          <w:kern w:val="1"/>
          <w:sz w:val="26"/>
          <w:szCs w:val="26"/>
        </w:rPr>
      </w:pPr>
      <w:r w:rsidRPr="00E70E9E">
        <w:rPr>
          <w:rFonts w:asciiTheme="minorHAnsi" w:eastAsia="Times New Roman" w:hAnsiTheme="minorHAnsi" w:cstheme="minorHAnsi"/>
          <w:kern w:val="1"/>
          <w:sz w:val="26"/>
          <w:szCs w:val="26"/>
        </w:rPr>
        <w:t>Guidelines/ Notes for tape-out and packaging</w:t>
      </w:r>
      <w:r w:rsidR="00E060A2" w:rsidRPr="00E70E9E">
        <w:rPr>
          <w:rFonts w:asciiTheme="minorHAnsi" w:eastAsia="Times New Roman" w:hAnsiTheme="minorHAnsi" w:cstheme="minorHAnsi"/>
          <w:kern w:val="1"/>
          <w:sz w:val="26"/>
          <w:szCs w:val="26"/>
        </w:rPr>
        <w:t xml:space="preserve"> ………………………………………………</w:t>
      </w:r>
      <w:r w:rsidR="00DC0904" w:rsidRPr="00E70E9E">
        <w:rPr>
          <w:rFonts w:asciiTheme="minorHAnsi" w:eastAsia="Times New Roman" w:hAnsiTheme="minorHAnsi" w:cstheme="minorHAnsi"/>
          <w:kern w:val="1"/>
          <w:sz w:val="26"/>
          <w:szCs w:val="26"/>
        </w:rPr>
        <w:t xml:space="preserve"> </w:t>
      </w:r>
      <w:r w:rsidR="005B72BC">
        <w:rPr>
          <w:rFonts w:asciiTheme="minorHAnsi" w:eastAsia="Times New Roman" w:hAnsiTheme="minorHAnsi" w:cstheme="minorHAnsi"/>
          <w:kern w:val="1"/>
          <w:sz w:val="26"/>
          <w:szCs w:val="26"/>
        </w:rPr>
        <w:t>9</w:t>
      </w:r>
    </w:p>
    <w:p w14:paraId="129DEF81" w14:textId="77777777" w:rsidR="003E1185" w:rsidRPr="00E70E9E" w:rsidRDefault="003E1185" w:rsidP="003E1185">
      <w:pPr>
        <w:jc w:val="center"/>
        <w:rPr>
          <w:rFonts w:asciiTheme="minorHAnsi" w:hAnsiTheme="minorHAnsi" w:cstheme="minorHAnsi"/>
          <w:sz w:val="36"/>
          <w:szCs w:val="36"/>
        </w:rPr>
      </w:pPr>
    </w:p>
    <w:p w14:paraId="4FF9E7ED" w14:textId="77777777" w:rsidR="006C0BAE" w:rsidRPr="00E70E9E" w:rsidRDefault="000C412D" w:rsidP="00CF77D4">
      <w:pPr>
        <w:pStyle w:val="Heading1"/>
        <w:pageBreakBefore/>
        <w:numPr>
          <w:ilvl w:val="0"/>
          <w:numId w:val="17"/>
        </w:numPr>
        <w:tabs>
          <w:tab w:val="clear" w:pos="0"/>
        </w:tabs>
        <w:jc w:val="center"/>
        <w:rPr>
          <w:rFonts w:asciiTheme="minorHAnsi" w:hAnsiTheme="minorHAnsi" w:cstheme="minorHAnsi"/>
          <w:bCs w:val="0"/>
        </w:rPr>
      </w:pPr>
      <w:r w:rsidRPr="00E70E9E">
        <w:rPr>
          <w:rFonts w:asciiTheme="minorHAnsi" w:hAnsiTheme="minorHAnsi" w:cstheme="minorHAnsi"/>
          <w:bCs w:val="0"/>
          <w:sz w:val="36"/>
          <w:szCs w:val="36"/>
        </w:rPr>
        <w:lastRenderedPageBreak/>
        <w:t>General Guidelines</w:t>
      </w:r>
    </w:p>
    <w:p w14:paraId="4143548D" w14:textId="77777777" w:rsidR="006C0BAE" w:rsidRPr="00E70E9E" w:rsidRDefault="000C412D" w:rsidP="00DE5B1C">
      <w:pPr>
        <w:spacing w:line="276" w:lineRule="auto"/>
        <w:jc w:val="bot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  <w:sz w:val="24"/>
          <w:szCs w:val="24"/>
        </w:rPr>
        <w:t>Please follow carefully all the guidelines given herein to ensure correct and ti</w:t>
      </w:r>
      <w:r w:rsidR="00C12FF6" w:rsidRPr="00E70E9E">
        <w:rPr>
          <w:rFonts w:asciiTheme="minorHAnsi" w:hAnsiTheme="minorHAnsi" w:cstheme="minorHAnsi"/>
          <w:sz w:val="24"/>
          <w:szCs w:val="24"/>
        </w:rPr>
        <w:t>mely processing of your Designs</w:t>
      </w:r>
      <w:r w:rsidR="00BE3C93" w:rsidRPr="00E70E9E">
        <w:rPr>
          <w:rFonts w:asciiTheme="minorHAnsi" w:hAnsiTheme="minorHAnsi" w:cstheme="minorHAnsi"/>
          <w:sz w:val="24"/>
          <w:szCs w:val="24"/>
        </w:rPr>
        <w:t>/Circuits</w:t>
      </w:r>
      <w:r w:rsidRPr="00E70E9E">
        <w:rPr>
          <w:rFonts w:asciiTheme="minorHAnsi" w:hAnsiTheme="minorHAnsi" w:cstheme="minorHAnsi"/>
          <w:sz w:val="24"/>
          <w:szCs w:val="24"/>
        </w:rPr>
        <w:t>.</w:t>
      </w:r>
    </w:p>
    <w:p w14:paraId="4F0F7CD0" w14:textId="77777777" w:rsidR="006C0BAE" w:rsidRPr="00E70E9E" w:rsidRDefault="006C0BAE" w:rsidP="00DE5B1C">
      <w:pPr>
        <w:pStyle w:val="ListParagraph"/>
        <w:spacing w:line="120" w:lineRule="auto"/>
        <w:ind w:left="540"/>
        <w:jc w:val="both"/>
        <w:rPr>
          <w:rFonts w:asciiTheme="minorHAnsi" w:hAnsiTheme="minorHAnsi" w:cstheme="minorHAnsi"/>
        </w:rPr>
      </w:pPr>
    </w:p>
    <w:p w14:paraId="20341E5E" w14:textId="77777777" w:rsidR="006C0BAE" w:rsidRPr="00E70E9E" w:rsidRDefault="00A57119" w:rsidP="00DE5B1C">
      <w:pPr>
        <w:pStyle w:val="ListParagraph"/>
        <w:numPr>
          <w:ilvl w:val="1"/>
          <w:numId w:val="4"/>
        </w:numPr>
        <w:spacing w:line="240" w:lineRule="auto"/>
        <w:ind w:left="540"/>
        <w:jc w:val="both"/>
        <w:rPr>
          <w:rFonts w:asciiTheme="minorHAnsi" w:hAnsiTheme="minorHAnsi" w:cstheme="minorHAnsi"/>
          <w:b/>
          <w:sz w:val="26"/>
          <w:szCs w:val="26"/>
        </w:rPr>
      </w:pPr>
      <w:r w:rsidRPr="00E70E9E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0C412D" w:rsidRPr="00E70E9E">
        <w:rPr>
          <w:rFonts w:asciiTheme="minorHAnsi" w:hAnsiTheme="minorHAnsi" w:cstheme="minorHAnsi"/>
          <w:b/>
          <w:sz w:val="28"/>
          <w:szCs w:val="28"/>
        </w:rPr>
        <w:t>Data Format and Communication</w:t>
      </w:r>
      <w:r w:rsidR="00D26DD6" w:rsidRPr="00E70E9E">
        <w:rPr>
          <w:rFonts w:asciiTheme="minorHAnsi" w:hAnsiTheme="minorHAnsi" w:cstheme="minorHAnsi"/>
          <w:b/>
          <w:sz w:val="28"/>
          <w:szCs w:val="28"/>
        </w:rPr>
        <w:t>:</w:t>
      </w:r>
    </w:p>
    <w:p w14:paraId="0A7DB7B8" w14:textId="77777777" w:rsidR="00C12FF6" w:rsidRPr="00E70E9E" w:rsidRDefault="00C12FF6" w:rsidP="00DE5B1C">
      <w:pPr>
        <w:pStyle w:val="ListParagraph"/>
        <w:spacing w:line="240" w:lineRule="auto"/>
        <w:ind w:left="540"/>
        <w:jc w:val="both"/>
        <w:rPr>
          <w:rFonts w:asciiTheme="minorHAnsi" w:hAnsiTheme="minorHAnsi" w:cstheme="minorHAnsi"/>
          <w:b/>
          <w:sz w:val="26"/>
          <w:szCs w:val="26"/>
        </w:rPr>
      </w:pPr>
    </w:p>
    <w:p w14:paraId="13FDD0D5" w14:textId="77777777" w:rsidR="00C12FF6" w:rsidRPr="00E70E9E" w:rsidRDefault="000C412D" w:rsidP="00AC3390">
      <w:pPr>
        <w:pStyle w:val="ListParagraph"/>
        <w:numPr>
          <w:ilvl w:val="2"/>
          <w:numId w:val="4"/>
        </w:numPr>
        <w:spacing w:after="0" w:line="276" w:lineRule="auto"/>
        <w:ind w:left="1980" w:hanging="81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E70E9E">
        <w:rPr>
          <w:rFonts w:asciiTheme="minorHAnsi" w:hAnsiTheme="minorHAnsi" w:cstheme="minorHAnsi"/>
          <w:sz w:val="24"/>
          <w:szCs w:val="24"/>
        </w:rPr>
        <w:t>Acce</w:t>
      </w:r>
      <w:r w:rsidR="00C12FF6" w:rsidRPr="00E70E9E">
        <w:rPr>
          <w:rFonts w:asciiTheme="minorHAnsi" w:hAnsiTheme="minorHAnsi" w:cstheme="minorHAnsi"/>
          <w:sz w:val="24"/>
          <w:szCs w:val="24"/>
        </w:rPr>
        <w:t>ptable database format is GDSII only.</w:t>
      </w:r>
    </w:p>
    <w:p w14:paraId="0B413DB2" w14:textId="77777777" w:rsidR="00AF4BAF" w:rsidRPr="00E70E9E" w:rsidRDefault="000C412D" w:rsidP="00AC3390">
      <w:pPr>
        <w:pStyle w:val="ListParagraph"/>
        <w:numPr>
          <w:ilvl w:val="2"/>
          <w:numId w:val="4"/>
        </w:numPr>
        <w:spacing w:after="0" w:line="276" w:lineRule="auto"/>
        <w:ind w:left="1980" w:hanging="810"/>
        <w:jc w:val="both"/>
        <w:rPr>
          <w:rFonts w:asciiTheme="minorHAnsi" w:hAnsiTheme="minorHAnsi" w:cstheme="minorHAnsi"/>
          <w:b/>
          <w:sz w:val="26"/>
          <w:szCs w:val="26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Complete database must be sent through </w:t>
      </w:r>
      <w:r w:rsidR="00820650" w:rsidRPr="00E70E9E">
        <w:rPr>
          <w:rFonts w:asciiTheme="minorHAnsi" w:hAnsiTheme="minorHAnsi" w:cstheme="minorHAnsi"/>
          <w:sz w:val="24"/>
          <w:szCs w:val="24"/>
        </w:rPr>
        <w:t xml:space="preserve">e-mail to </w:t>
      </w:r>
      <w:r w:rsidR="00BE154D" w:rsidRPr="00E70E9E">
        <w:rPr>
          <w:rFonts w:asciiTheme="minorHAnsi" w:hAnsiTheme="minorHAnsi" w:cstheme="minorHAnsi"/>
          <w:sz w:val="24"/>
          <w:szCs w:val="24"/>
        </w:rPr>
        <w:t>‘</w:t>
      </w:r>
      <w:r w:rsidR="00820650" w:rsidRPr="00E70E9E">
        <w:rPr>
          <w:rFonts w:asciiTheme="minorHAnsi" w:hAnsiTheme="minorHAnsi" w:cstheme="minorHAnsi"/>
          <w:sz w:val="24"/>
          <w:szCs w:val="24"/>
        </w:rPr>
        <w:t>chipin@cdac.in</w:t>
      </w:r>
      <w:r w:rsidR="00BE154D" w:rsidRPr="00E70E9E">
        <w:rPr>
          <w:rFonts w:asciiTheme="minorHAnsi" w:hAnsiTheme="minorHAnsi" w:cstheme="minorHAnsi"/>
          <w:sz w:val="24"/>
          <w:szCs w:val="24"/>
        </w:rPr>
        <w:t>’</w:t>
      </w:r>
      <w:r w:rsidR="00820650" w:rsidRPr="00E70E9E">
        <w:rPr>
          <w:rFonts w:asciiTheme="minorHAnsi" w:hAnsiTheme="minorHAnsi" w:cstheme="minorHAnsi"/>
          <w:sz w:val="24"/>
          <w:szCs w:val="24"/>
        </w:rPr>
        <w:t>.</w:t>
      </w:r>
      <w:r w:rsidR="0065701A" w:rsidRPr="00E70E9E">
        <w:rPr>
          <w:rFonts w:asciiTheme="minorHAnsi" w:hAnsiTheme="minorHAnsi" w:cstheme="minorHAnsi"/>
          <w:sz w:val="24"/>
          <w:szCs w:val="24"/>
        </w:rPr>
        <w:t xml:space="preserve"> </w:t>
      </w:r>
      <w:r w:rsidR="007839E0" w:rsidRPr="00E70E9E">
        <w:rPr>
          <w:rFonts w:asciiTheme="minorHAnsi" w:hAnsiTheme="minorHAnsi" w:cstheme="minorHAnsi"/>
          <w:sz w:val="24"/>
          <w:szCs w:val="24"/>
        </w:rPr>
        <w:t>Do not provide</w:t>
      </w:r>
      <w:r w:rsidR="00820650" w:rsidRPr="00E70E9E">
        <w:rPr>
          <w:rFonts w:asciiTheme="minorHAnsi" w:hAnsiTheme="minorHAnsi" w:cstheme="minorHAnsi"/>
          <w:sz w:val="24"/>
          <w:szCs w:val="24"/>
        </w:rPr>
        <w:t xml:space="preserve"> any</w:t>
      </w:r>
      <w:r w:rsidR="007839E0" w:rsidRPr="00E70E9E">
        <w:rPr>
          <w:rFonts w:asciiTheme="minorHAnsi" w:hAnsiTheme="minorHAnsi" w:cstheme="minorHAnsi"/>
          <w:sz w:val="24"/>
          <w:szCs w:val="24"/>
        </w:rPr>
        <w:t xml:space="preserve"> google drive </w:t>
      </w:r>
      <w:r w:rsidR="0065701A" w:rsidRPr="00E70E9E">
        <w:rPr>
          <w:rFonts w:asciiTheme="minorHAnsi" w:hAnsiTheme="minorHAnsi" w:cstheme="minorHAnsi"/>
          <w:sz w:val="24"/>
          <w:szCs w:val="24"/>
        </w:rPr>
        <w:t>link.</w:t>
      </w:r>
    </w:p>
    <w:p w14:paraId="60E87F9F" w14:textId="77777777" w:rsidR="00AF4BAF" w:rsidRPr="00E70E9E" w:rsidRDefault="00AF4BAF" w:rsidP="00AC3390">
      <w:pPr>
        <w:pStyle w:val="ListParagraph"/>
        <w:numPr>
          <w:ilvl w:val="2"/>
          <w:numId w:val="4"/>
        </w:numPr>
        <w:spacing w:after="0" w:line="276" w:lineRule="auto"/>
        <w:ind w:left="1980" w:hanging="810"/>
        <w:jc w:val="both"/>
        <w:rPr>
          <w:rFonts w:asciiTheme="minorHAnsi" w:hAnsiTheme="minorHAnsi" w:cstheme="minorHAnsi"/>
          <w:b/>
          <w:sz w:val="26"/>
          <w:szCs w:val="26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The communication has to be addressed through mail at: </w:t>
      </w:r>
      <w:r w:rsidRPr="00E70E9E">
        <w:rPr>
          <w:rFonts w:asciiTheme="minorHAnsi" w:hAnsiTheme="minorHAnsi" w:cstheme="minorHAnsi"/>
          <w:sz w:val="24"/>
          <w:szCs w:val="24"/>
        </w:rPr>
        <w:tab/>
      </w:r>
    </w:p>
    <w:p w14:paraId="5274EC2C" w14:textId="77777777" w:rsidR="00AF4BAF" w:rsidRPr="00E70E9E" w:rsidRDefault="00C315EB" w:rsidP="00B4163E">
      <w:pPr>
        <w:spacing w:line="276" w:lineRule="auto"/>
        <w:ind w:left="2880"/>
        <w:rPr>
          <w:rFonts w:asciiTheme="minorHAnsi" w:hAnsiTheme="minorHAnsi" w:cstheme="minorHAnsi"/>
          <w:sz w:val="24"/>
          <w:szCs w:val="24"/>
        </w:rPr>
      </w:pPr>
      <w:r w:rsidRPr="00E70E9E">
        <w:rPr>
          <w:rFonts w:asciiTheme="minorHAnsi" w:hAnsiTheme="minorHAnsi" w:cstheme="minorHAnsi"/>
        </w:rPr>
        <w:t xml:space="preserve">To: </w:t>
      </w:r>
      <w:r w:rsidRPr="00E70E9E">
        <w:rPr>
          <w:rFonts w:asciiTheme="minorHAnsi" w:hAnsiTheme="minorHAnsi" w:cstheme="minorHAnsi"/>
          <w:sz w:val="24"/>
          <w:szCs w:val="24"/>
        </w:rPr>
        <w:t>chipin@cdac.in</w:t>
      </w:r>
      <w:r w:rsidR="00B4163E" w:rsidRPr="00E70E9E">
        <w:rPr>
          <w:rFonts w:asciiTheme="minorHAnsi" w:hAnsiTheme="minorHAnsi" w:cstheme="minorHAnsi"/>
          <w:sz w:val="24"/>
          <w:szCs w:val="24"/>
        </w:rPr>
        <w:br/>
      </w:r>
      <w:r w:rsidRPr="00E70E9E">
        <w:rPr>
          <w:rFonts w:asciiTheme="minorHAnsi" w:hAnsiTheme="minorHAnsi" w:cstheme="minorHAnsi"/>
        </w:rPr>
        <w:t xml:space="preserve">CC: </w:t>
      </w:r>
      <w:r w:rsidRPr="00E70E9E">
        <w:rPr>
          <w:rFonts w:asciiTheme="minorHAnsi" w:hAnsiTheme="minorHAnsi" w:cstheme="minorHAnsi"/>
          <w:sz w:val="24"/>
          <w:szCs w:val="24"/>
        </w:rPr>
        <w:t xml:space="preserve">venkatark@cdac.in, viviand@cdac.in, </w:t>
      </w:r>
      <w:r w:rsidR="00B4163E" w:rsidRPr="00E70E9E">
        <w:rPr>
          <w:rFonts w:asciiTheme="minorHAnsi" w:hAnsiTheme="minorHAnsi" w:cstheme="minorHAnsi"/>
          <w:sz w:val="24"/>
          <w:szCs w:val="24"/>
        </w:rPr>
        <w:t>support.c2s@meity.gov.in</w:t>
      </w:r>
      <w:r w:rsidR="00B4163E" w:rsidRPr="00E70E9E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="00AF4BAF" w:rsidRPr="00E70E9E">
        <w:rPr>
          <w:rFonts w:asciiTheme="minorHAnsi" w:hAnsiTheme="minorHAnsi" w:cstheme="minorHAnsi"/>
          <w:sz w:val="24"/>
          <w:szCs w:val="24"/>
        </w:rPr>
        <w:t>ChipIN</w:t>
      </w:r>
      <w:proofErr w:type="spellEnd"/>
      <w:r w:rsidR="00AF4BAF" w:rsidRPr="00E70E9E">
        <w:rPr>
          <w:rFonts w:asciiTheme="minorHAnsi" w:hAnsiTheme="minorHAnsi" w:cstheme="minorHAnsi"/>
          <w:sz w:val="24"/>
          <w:szCs w:val="24"/>
        </w:rPr>
        <w:t xml:space="preserve"> Centre, </w:t>
      </w:r>
      <w:r w:rsidR="00B4163E" w:rsidRPr="00E70E9E">
        <w:rPr>
          <w:rFonts w:asciiTheme="minorHAnsi" w:hAnsiTheme="minorHAnsi" w:cstheme="minorHAnsi"/>
          <w:sz w:val="24"/>
          <w:szCs w:val="24"/>
        </w:rPr>
        <w:br/>
      </w:r>
      <w:r w:rsidR="00AF4BAF" w:rsidRPr="00E70E9E">
        <w:rPr>
          <w:rFonts w:asciiTheme="minorHAnsi" w:hAnsiTheme="minorHAnsi" w:cstheme="minorHAnsi"/>
          <w:sz w:val="24"/>
          <w:szCs w:val="24"/>
        </w:rPr>
        <w:t>C</w:t>
      </w:r>
      <w:r w:rsidR="00AB3341" w:rsidRPr="00E70E9E">
        <w:rPr>
          <w:rFonts w:asciiTheme="minorHAnsi" w:hAnsiTheme="minorHAnsi" w:cstheme="minorHAnsi"/>
          <w:sz w:val="24"/>
          <w:szCs w:val="24"/>
        </w:rPr>
        <w:t xml:space="preserve">hips to </w:t>
      </w:r>
      <w:r w:rsidR="00AF4BAF" w:rsidRPr="00E70E9E">
        <w:rPr>
          <w:rFonts w:asciiTheme="minorHAnsi" w:hAnsiTheme="minorHAnsi" w:cstheme="minorHAnsi"/>
          <w:sz w:val="24"/>
          <w:szCs w:val="24"/>
        </w:rPr>
        <w:t>S</w:t>
      </w:r>
      <w:r w:rsidR="00AB3341" w:rsidRPr="00E70E9E">
        <w:rPr>
          <w:rFonts w:asciiTheme="minorHAnsi" w:hAnsiTheme="minorHAnsi" w:cstheme="minorHAnsi"/>
          <w:sz w:val="24"/>
          <w:szCs w:val="24"/>
        </w:rPr>
        <w:t>tart-up</w:t>
      </w:r>
      <w:r w:rsidR="00BF4A80" w:rsidRPr="00E70E9E">
        <w:rPr>
          <w:rFonts w:asciiTheme="minorHAnsi" w:hAnsiTheme="minorHAnsi" w:cstheme="minorHAnsi"/>
          <w:sz w:val="24"/>
          <w:szCs w:val="24"/>
        </w:rPr>
        <w:t xml:space="preserve"> (C2S)</w:t>
      </w:r>
      <w:r w:rsidR="00AF4BAF" w:rsidRPr="00E70E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F4BAF" w:rsidRPr="00E70E9E">
        <w:rPr>
          <w:rFonts w:asciiTheme="minorHAnsi" w:hAnsiTheme="minorHAnsi" w:cstheme="minorHAnsi"/>
          <w:sz w:val="24"/>
          <w:szCs w:val="24"/>
        </w:rPr>
        <w:t>Programme</w:t>
      </w:r>
      <w:proofErr w:type="spellEnd"/>
      <w:r w:rsidR="00AF4BAF" w:rsidRPr="00E70E9E">
        <w:rPr>
          <w:rFonts w:asciiTheme="minorHAnsi" w:hAnsiTheme="minorHAnsi" w:cstheme="minorHAnsi"/>
          <w:sz w:val="24"/>
          <w:szCs w:val="24"/>
        </w:rPr>
        <w:t>,</w:t>
      </w:r>
      <w:r w:rsidR="00B4163E" w:rsidRPr="00E70E9E">
        <w:rPr>
          <w:rFonts w:asciiTheme="minorHAnsi" w:hAnsiTheme="minorHAnsi" w:cstheme="minorHAnsi"/>
          <w:sz w:val="24"/>
          <w:szCs w:val="24"/>
        </w:rPr>
        <w:br/>
      </w:r>
      <w:r w:rsidR="00AF4BAF" w:rsidRPr="00E70E9E">
        <w:rPr>
          <w:rFonts w:asciiTheme="minorHAnsi" w:hAnsiTheme="minorHAnsi" w:cstheme="minorHAnsi"/>
          <w:sz w:val="24"/>
          <w:szCs w:val="24"/>
        </w:rPr>
        <w:t>C-DAC Bangalore,</w:t>
      </w:r>
      <w:r w:rsidR="00B4163E" w:rsidRPr="00E70E9E">
        <w:rPr>
          <w:rFonts w:asciiTheme="minorHAnsi" w:hAnsiTheme="minorHAnsi" w:cstheme="minorHAnsi"/>
          <w:sz w:val="24"/>
          <w:szCs w:val="24"/>
        </w:rPr>
        <w:br/>
      </w:r>
      <w:r w:rsidR="00AF4BAF" w:rsidRPr="00E70E9E">
        <w:rPr>
          <w:rFonts w:asciiTheme="minorHAnsi" w:hAnsiTheme="minorHAnsi" w:cstheme="minorHAnsi"/>
          <w:sz w:val="24"/>
          <w:szCs w:val="24"/>
        </w:rPr>
        <w:t>Opp. HAL Aeroengine Division,</w:t>
      </w:r>
      <w:r w:rsidR="00B4163E" w:rsidRPr="00E70E9E">
        <w:rPr>
          <w:rFonts w:asciiTheme="minorHAnsi" w:hAnsiTheme="minorHAnsi" w:cstheme="minorHAnsi"/>
          <w:sz w:val="24"/>
          <w:szCs w:val="24"/>
        </w:rPr>
        <w:br/>
      </w:r>
      <w:r w:rsidR="00AF4BAF" w:rsidRPr="00E70E9E">
        <w:rPr>
          <w:rFonts w:asciiTheme="minorHAnsi" w:hAnsiTheme="minorHAnsi" w:cstheme="minorHAnsi"/>
          <w:sz w:val="24"/>
          <w:szCs w:val="24"/>
        </w:rPr>
        <w:t xml:space="preserve">Old Madras Road, </w:t>
      </w:r>
      <w:proofErr w:type="spellStart"/>
      <w:r w:rsidR="00AF4BAF" w:rsidRPr="00E70E9E">
        <w:rPr>
          <w:rFonts w:asciiTheme="minorHAnsi" w:hAnsiTheme="minorHAnsi" w:cstheme="minorHAnsi"/>
          <w:sz w:val="24"/>
          <w:szCs w:val="24"/>
        </w:rPr>
        <w:t>Byappanahalli</w:t>
      </w:r>
      <w:proofErr w:type="spellEnd"/>
      <w:r w:rsidR="00AF4BAF" w:rsidRPr="00E70E9E">
        <w:rPr>
          <w:rFonts w:asciiTheme="minorHAnsi" w:hAnsiTheme="minorHAnsi" w:cstheme="minorHAnsi"/>
          <w:sz w:val="24"/>
          <w:szCs w:val="24"/>
        </w:rPr>
        <w:t>,</w:t>
      </w:r>
      <w:r w:rsidR="00B4163E" w:rsidRPr="00E70E9E">
        <w:rPr>
          <w:rFonts w:asciiTheme="minorHAnsi" w:hAnsiTheme="minorHAnsi" w:cstheme="minorHAnsi"/>
          <w:sz w:val="24"/>
          <w:szCs w:val="24"/>
        </w:rPr>
        <w:br/>
      </w:r>
      <w:r w:rsidR="00AF4BAF" w:rsidRPr="00E70E9E">
        <w:rPr>
          <w:rFonts w:asciiTheme="minorHAnsi" w:hAnsiTheme="minorHAnsi" w:cstheme="minorHAnsi"/>
          <w:sz w:val="24"/>
          <w:szCs w:val="24"/>
        </w:rPr>
        <w:t>Bengaluru - 560 038.</w:t>
      </w:r>
    </w:p>
    <w:p w14:paraId="6A954606" w14:textId="77777777" w:rsidR="006C0BAE" w:rsidRPr="00E70E9E" w:rsidRDefault="000C412D" w:rsidP="001D336D">
      <w:pPr>
        <w:pStyle w:val="ListParagraph"/>
        <w:spacing w:line="276" w:lineRule="auto"/>
        <w:ind w:left="3780" w:firstLine="540"/>
        <w:rPr>
          <w:rFonts w:asciiTheme="minorHAnsi" w:hAnsiTheme="minorHAnsi" w:cstheme="minorHAnsi"/>
          <w:sz w:val="24"/>
          <w:szCs w:val="24"/>
        </w:rPr>
      </w:pPr>
      <w:r w:rsidRPr="00E70E9E">
        <w:rPr>
          <w:rFonts w:asciiTheme="minorHAnsi" w:hAnsiTheme="minorHAnsi" w:cstheme="minorHAnsi"/>
          <w:i/>
          <w:sz w:val="26"/>
          <w:szCs w:val="26"/>
        </w:rPr>
        <w:tab/>
      </w:r>
      <w:r w:rsidRPr="00E70E9E">
        <w:rPr>
          <w:rFonts w:asciiTheme="minorHAnsi" w:hAnsiTheme="minorHAnsi" w:cstheme="minorHAnsi"/>
          <w:i/>
          <w:sz w:val="26"/>
          <w:szCs w:val="26"/>
        </w:rPr>
        <w:tab/>
      </w:r>
      <w:r w:rsidRPr="00E70E9E">
        <w:rPr>
          <w:rFonts w:asciiTheme="minorHAnsi" w:hAnsiTheme="minorHAnsi" w:cstheme="minorHAnsi"/>
          <w:i/>
          <w:sz w:val="26"/>
          <w:szCs w:val="26"/>
        </w:rPr>
        <w:tab/>
      </w:r>
      <w:r w:rsidRPr="00E70E9E">
        <w:rPr>
          <w:rFonts w:asciiTheme="minorHAnsi" w:hAnsiTheme="minorHAnsi" w:cstheme="minorHAnsi"/>
          <w:i/>
          <w:sz w:val="26"/>
          <w:szCs w:val="26"/>
        </w:rPr>
        <w:tab/>
      </w:r>
    </w:p>
    <w:p w14:paraId="7BAC3F8C" w14:textId="77777777" w:rsidR="006C0BAE" w:rsidRPr="00E70E9E" w:rsidRDefault="006C0BAE" w:rsidP="00DE5B1C">
      <w:pPr>
        <w:pStyle w:val="ListParagraph"/>
        <w:spacing w:line="240" w:lineRule="auto"/>
        <w:ind w:left="540"/>
        <w:jc w:val="both"/>
        <w:rPr>
          <w:rFonts w:asciiTheme="minorHAnsi" w:hAnsiTheme="minorHAnsi" w:cstheme="minorHAnsi"/>
          <w:sz w:val="26"/>
          <w:szCs w:val="26"/>
        </w:rPr>
      </w:pPr>
    </w:p>
    <w:p w14:paraId="1A0EE93B" w14:textId="77777777" w:rsidR="006C0BAE" w:rsidRPr="00E70E9E" w:rsidRDefault="000C412D" w:rsidP="00DE5B1C">
      <w:pPr>
        <w:pStyle w:val="ListParagraph"/>
        <w:numPr>
          <w:ilvl w:val="1"/>
          <w:numId w:val="4"/>
        </w:numPr>
        <w:spacing w:line="16" w:lineRule="atLeast"/>
        <w:ind w:left="54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Pr="00E70E9E">
        <w:rPr>
          <w:rFonts w:asciiTheme="minorHAnsi" w:hAnsiTheme="minorHAnsi" w:cstheme="minorHAnsi"/>
          <w:b/>
          <w:sz w:val="28"/>
          <w:szCs w:val="28"/>
        </w:rPr>
        <w:t>Layout Grid</w:t>
      </w:r>
    </w:p>
    <w:p w14:paraId="49162A37" w14:textId="77777777" w:rsidR="00D26DD6" w:rsidRPr="00E70E9E" w:rsidRDefault="00D26DD6" w:rsidP="00DE5B1C">
      <w:pPr>
        <w:pStyle w:val="ListParagraph"/>
        <w:spacing w:line="16" w:lineRule="atLeast"/>
        <w:ind w:left="540"/>
        <w:jc w:val="both"/>
        <w:rPr>
          <w:rFonts w:asciiTheme="minorHAnsi" w:hAnsiTheme="minorHAnsi" w:cstheme="minorHAnsi"/>
          <w:sz w:val="26"/>
          <w:szCs w:val="26"/>
        </w:rPr>
      </w:pPr>
    </w:p>
    <w:p w14:paraId="725E5924" w14:textId="77777777" w:rsidR="00D26DD6" w:rsidRPr="00E70E9E" w:rsidRDefault="00D26DD6" w:rsidP="00DE5B1C">
      <w:pPr>
        <w:pStyle w:val="ListParagraph"/>
        <w:numPr>
          <w:ilvl w:val="2"/>
          <w:numId w:val="4"/>
        </w:numPr>
        <w:spacing w:after="0" w:line="276" w:lineRule="auto"/>
        <w:ind w:left="1980" w:hanging="810"/>
        <w:jc w:val="both"/>
        <w:rPr>
          <w:rFonts w:asciiTheme="minorHAnsi" w:hAnsiTheme="minorHAnsi" w:cstheme="minorHAnsi"/>
          <w:sz w:val="24"/>
          <w:szCs w:val="24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Minimum grid size used in the GDSII must be integer multiple of 0.005µm. </w:t>
      </w:r>
    </w:p>
    <w:p w14:paraId="288EC020" w14:textId="77777777" w:rsidR="00D26DD6" w:rsidRPr="00E70E9E" w:rsidRDefault="00D26DD6" w:rsidP="00DE5B1C">
      <w:pPr>
        <w:pStyle w:val="ListParagraph"/>
        <w:numPr>
          <w:ilvl w:val="2"/>
          <w:numId w:val="4"/>
        </w:numPr>
        <w:spacing w:after="0" w:line="240" w:lineRule="auto"/>
        <w:ind w:left="1980" w:hanging="810"/>
        <w:jc w:val="both"/>
        <w:rPr>
          <w:rFonts w:asciiTheme="minorHAnsi" w:hAnsiTheme="minorHAnsi" w:cstheme="minorHAnsi"/>
          <w:sz w:val="24"/>
          <w:szCs w:val="24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Final GDSII window </w:t>
      </w:r>
      <w:r w:rsidR="00E36452" w:rsidRPr="00E70E9E">
        <w:rPr>
          <w:rFonts w:asciiTheme="minorHAnsi" w:hAnsiTheme="minorHAnsi" w:cstheme="minorHAnsi"/>
          <w:sz w:val="24"/>
          <w:szCs w:val="24"/>
        </w:rPr>
        <w:t xml:space="preserve">(including seal ring) </w:t>
      </w:r>
      <w:r w:rsidRPr="00E70E9E">
        <w:rPr>
          <w:rFonts w:asciiTheme="minorHAnsi" w:hAnsiTheme="minorHAnsi" w:cstheme="minorHAnsi"/>
          <w:sz w:val="24"/>
          <w:szCs w:val="24"/>
        </w:rPr>
        <w:t xml:space="preserve">must have Bottom left corner at (0,0) coordinate and the Top-Right corner coordinate </w:t>
      </w:r>
      <w:r w:rsidR="00112B7E" w:rsidRPr="00E70E9E">
        <w:rPr>
          <w:rFonts w:asciiTheme="minorHAnsi" w:hAnsiTheme="minorHAnsi" w:cstheme="minorHAnsi"/>
          <w:sz w:val="24"/>
          <w:szCs w:val="24"/>
        </w:rPr>
        <w:t>must</w:t>
      </w:r>
      <w:r w:rsidRPr="00E70E9E">
        <w:rPr>
          <w:rFonts w:asciiTheme="minorHAnsi" w:hAnsiTheme="minorHAnsi" w:cstheme="minorHAnsi"/>
          <w:sz w:val="24"/>
          <w:szCs w:val="24"/>
        </w:rPr>
        <w:t xml:space="preserve"> be </w:t>
      </w:r>
      <w:r w:rsidR="0065701A" w:rsidRPr="00E70E9E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>rounded off</w:t>
      </w:r>
      <w:r w:rsidR="00E837AF" w:rsidRPr="00E70E9E">
        <w:rPr>
          <w:rFonts w:asciiTheme="minorHAnsi" w:hAnsiTheme="minorHAnsi" w:cstheme="minorHAnsi"/>
          <w:color w:val="000000" w:themeColor="text1"/>
          <w:sz w:val="24"/>
          <w:szCs w:val="24"/>
          <w:highlight w:val="yellow"/>
        </w:rPr>
        <w:t xml:space="preserve"> to closest even number</w:t>
      </w:r>
      <w:r w:rsidR="00E837AF" w:rsidRPr="00E70E9E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E837AF"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>and it should be</w:t>
      </w:r>
      <w:r w:rsidRPr="00E70E9E">
        <w:rPr>
          <w:rFonts w:asciiTheme="minorHAnsi" w:hAnsiTheme="minorHAnsi" w:cstheme="minorHAnsi"/>
          <w:sz w:val="24"/>
          <w:szCs w:val="24"/>
        </w:rPr>
        <w:t xml:space="preserve"> without any decimal places i.e., 10102 µm or 10100 µm for the case if </w:t>
      </w:r>
      <w:r w:rsidR="00E36452" w:rsidRPr="00E70E9E">
        <w:rPr>
          <w:rFonts w:asciiTheme="minorHAnsi" w:hAnsiTheme="minorHAnsi" w:cstheme="minorHAnsi"/>
          <w:sz w:val="24"/>
          <w:szCs w:val="24"/>
        </w:rPr>
        <w:t>coordinate</w:t>
      </w:r>
      <w:r w:rsidRPr="00E70E9E">
        <w:rPr>
          <w:rFonts w:asciiTheme="minorHAnsi" w:hAnsiTheme="minorHAnsi" w:cstheme="minorHAnsi"/>
          <w:sz w:val="24"/>
          <w:szCs w:val="24"/>
        </w:rPr>
        <w:t xml:space="preserve"> comes </w:t>
      </w:r>
      <w:r w:rsidR="00E36452" w:rsidRPr="00E70E9E">
        <w:rPr>
          <w:rFonts w:asciiTheme="minorHAnsi" w:hAnsiTheme="minorHAnsi" w:cstheme="minorHAnsi"/>
          <w:sz w:val="24"/>
          <w:szCs w:val="24"/>
        </w:rPr>
        <w:t>at</w:t>
      </w:r>
      <w:r w:rsidRPr="00E70E9E">
        <w:rPr>
          <w:rFonts w:asciiTheme="minorHAnsi" w:hAnsiTheme="minorHAnsi" w:cstheme="minorHAnsi"/>
          <w:sz w:val="24"/>
          <w:szCs w:val="24"/>
        </w:rPr>
        <w:t xml:space="preserve"> 10101.395 µm.</w:t>
      </w:r>
    </w:p>
    <w:p w14:paraId="076D63D2" w14:textId="77777777" w:rsidR="00D26DD6" w:rsidRPr="00E70E9E" w:rsidRDefault="00D26DD6" w:rsidP="00DE5B1C">
      <w:pPr>
        <w:pStyle w:val="ListParagraph"/>
        <w:spacing w:after="0" w:line="16" w:lineRule="atLeast"/>
        <w:ind w:left="540"/>
        <w:jc w:val="both"/>
        <w:rPr>
          <w:rFonts w:asciiTheme="minorHAnsi" w:hAnsiTheme="minorHAnsi" w:cstheme="minorHAnsi"/>
          <w:sz w:val="26"/>
          <w:szCs w:val="26"/>
        </w:rPr>
      </w:pPr>
    </w:p>
    <w:p w14:paraId="0A9B1AC0" w14:textId="77777777" w:rsidR="00D26DD6" w:rsidRPr="00E70E9E" w:rsidRDefault="00D26DD6" w:rsidP="00DE5B1C">
      <w:pPr>
        <w:pStyle w:val="ListParagraph"/>
        <w:numPr>
          <w:ilvl w:val="1"/>
          <w:numId w:val="4"/>
        </w:numPr>
        <w:spacing w:line="16" w:lineRule="atLeast"/>
        <w:ind w:left="540"/>
        <w:jc w:val="both"/>
        <w:rPr>
          <w:rFonts w:asciiTheme="minorHAnsi" w:hAnsiTheme="minorHAnsi" w:cstheme="minorHAnsi"/>
          <w:sz w:val="26"/>
          <w:szCs w:val="26"/>
        </w:rPr>
      </w:pPr>
      <w:r w:rsidRPr="00E70E9E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0C412D" w:rsidRPr="00E70E9E">
        <w:rPr>
          <w:rFonts w:asciiTheme="minorHAnsi" w:hAnsiTheme="minorHAnsi" w:cstheme="minorHAnsi"/>
          <w:b/>
          <w:sz w:val="28"/>
          <w:szCs w:val="28"/>
        </w:rPr>
        <w:t>Design Kit</w:t>
      </w:r>
    </w:p>
    <w:p w14:paraId="7B5DF8B6" w14:textId="77777777" w:rsidR="00D26DD6" w:rsidRPr="00E70E9E" w:rsidRDefault="000C412D" w:rsidP="002455A9">
      <w:pPr>
        <w:pStyle w:val="ListParagraph"/>
        <w:numPr>
          <w:ilvl w:val="2"/>
          <w:numId w:val="4"/>
        </w:numPr>
        <w:spacing w:after="0" w:line="240" w:lineRule="auto"/>
        <w:ind w:left="1980" w:hanging="810"/>
        <w:jc w:val="both"/>
        <w:rPr>
          <w:rFonts w:asciiTheme="minorHAnsi" w:hAnsiTheme="minorHAnsi" w:cstheme="minorHAnsi"/>
          <w:sz w:val="24"/>
          <w:szCs w:val="24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Do not rename cell names used in cell library. </w:t>
      </w:r>
    </w:p>
    <w:p w14:paraId="5F1B4A76" w14:textId="77777777" w:rsidR="00D26DD6" w:rsidRPr="00E70E9E" w:rsidRDefault="000C412D" w:rsidP="002455A9">
      <w:pPr>
        <w:pStyle w:val="ListParagraph"/>
        <w:numPr>
          <w:ilvl w:val="2"/>
          <w:numId w:val="4"/>
        </w:numPr>
        <w:spacing w:after="0" w:line="240" w:lineRule="auto"/>
        <w:ind w:left="1980" w:hanging="810"/>
        <w:jc w:val="both"/>
        <w:rPr>
          <w:rFonts w:asciiTheme="minorHAnsi" w:hAnsiTheme="minorHAnsi" w:cstheme="minorHAnsi"/>
          <w:sz w:val="24"/>
          <w:szCs w:val="24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Do not use library cell name for custom designed cells. </w:t>
      </w:r>
    </w:p>
    <w:p w14:paraId="350483E2" w14:textId="77777777" w:rsidR="006C0BAE" w:rsidRPr="00E70E9E" w:rsidRDefault="000C412D" w:rsidP="002455A9">
      <w:pPr>
        <w:pStyle w:val="ListParagraph"/>
        <w:numPr>
          <w:ilvl w:val="2"/>
          <w:numId w:val="4"/>
        </w:numPr>
        <w:spacing w:after="0" w:line="240" w:lineRule="auto"/>
        <w:ind w:left="1980" w:hanging="810"/>
        <w:jc w:val="both"/>
        <w:rPr>
          <w:rFonts w:asciiTheme="minorHAnsi" w:hAnsiTheme="minorHAnsi" w:cstheme="minorHAnsi"/>
          <w:sz w:val="24"/>
          <w:szCs w:val="24"/>
        </w:rPr>
      </w:pPr>
      <w:r w:rsidRPr="00E70E9E">
        <w:rPr>
          <w:rFonts w:asciiTheme="minorHAnsi" w:hAnsiTheme="minorHAnsi" w:cstheme="minorHAnsi"/>
          <w:sz w:val="24"/>
          <w:szCs w:val="24"/>
        </w:rPr>
        <w:t>Do not edit st</w:t>
      </w:r>
      <w:r w:rsidR="00F0445C" w:rsidRPr="00E70E9E">
        <w:rPr>
          <w:rFonts w:asciiTheme="minorHAnsi" w:hAnsiTheme="minorHAnsi" w:cstheme="minorHAnsi"/>
          <w:sz w:val="24"/>
          <w:szCs w:val="24"/>
        </w:rPr>
        <w:t>andar</w:t>
      </w:r>
      <w:r w:rsidRPr="00E70E9E">
        <w:rPr>
          <w:rFonts w:asciiTheme="minorHAnsi" w:hAnsiTheme="minorHAnsi" w:cstheme="minorHAnsi"/>
          <w:sz w:val="24"/>
          <w:szCs w:val="24"/>
        </w:rPr>
        <w:t>d cell library and I/O library.</w:t>
      </w:r>
    </w:p>
    <w:p w14:paraId="094447FA" w14:textId="77777777" w:rsidR="00D26DD6" w:rsidRPr="00E70E9E" w:rsidRDefault="00D26DD6" w:rsidP="00DE5B1C">
      <w:pPr>
        <w:pStyle w:val="ListParagraph"/>
        <w:spacing w:after="0" w:line="16" w:lineRule="atLeast"/>
        <w:ind w:left="2520"/>
        <w:jc w:val="both"/>
        <w:rPr>
          <w:rFonts w:asciiTheme="minorHAnsi" w:hAnsiTheme="minorHAnsi" w:cstheme="minorHAnsi"/>
          <w:sz w:val="24"/>
          <w:szCs w:val="24"/>
        </w:rPr>
      </w:pPr>
    </w:p>
    <w:p w14:paraId="1B89F141" w14:textId="77777777" w:rsidR="00924B50" w:rsidRPr="00E70E9E" w:rsidRDefault="00924B50">
      <w:pPr>
        <w:suppressAutoHyphens w:val="0"/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E70E9E">
        <w:rPr>
          <w:rFonts w:asciiTheme="minorHAnsi" w:hAnsiTheme="minorHAnsi" w:cstheme="minorHAnsi"/>
          <w:b/>
          <w:sz w:val="28"/>
          <w:szCs w:val="28"/>
        </w:rPr>
        <w:br w:type="page"/>
      </w:r>
    </w:p>
    <w:p w14:paraId="15F8FD45" w14:textId="77777777" w:rsidR="006C0BAE" w:rsidRPr="00E70E9E" w:rsidRDefault="000C412D" w:rsidP="00DE5B1C">
      <w:pPr>
        <w:pStyle w:val="ListParagraph"/>
        <w:numPr>
          <w:ilvl w:val="1"/>
          <w:numId w:val="4"/>
        </w:numPr>
        <w:spacing w:line="16" w:lineRule="atLeast"/>
        <w:ind w:left="630" w:hanging="45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b/>
          <w:sz w:val="28"/>
          <w:szCs w:val="28"/>
        </w:rPr>
        <w:lastRenderedPageBreak/>
        <w:t>Design Verification</w:t>
      </w:r>
    </w:p>
    <w:p w14:paraId="0C18EB74" w14:textId="77777777" w:rsidR="00B03411" w:rsidRPr="00E70E9E" w:rsidRDefault="00B03411" w:rsidP="00DE5B1C">
      <w:pPr>
        <w:pStyle w:val="ListParagraph"/>
        <w:spacing w:line="16" w:lineRule="atLeast"/>
        <w:ind w:left="630"/>
        <w:jc w:val="both"/>
        <w:rPr>
          <w:rFonts w:asciiTheme="minorHAnsi" w:hAnsiTheme="minorHAnsi" w:cstheme="minorHAnsi"/>
          <w:sz w:val="28"/>
          <w:szCs w:val="28"/>
        </w:rPr>
      </w:pPr>
    </w:p>
    <w:p w14:paraId="330D7B23" w14:textId="77777777" w:rsidR="00B03411" w:rsidRPr="00E70E9E" w:rsidRDefault="000C412D" w:rsidP="006B3C44">
      <w:pPr>
        <w:pStyle w:val="ListParagraph"/>
        <w:numPr>
          <w:ilvl w:val="2"/>
          <w:numId w:val="4"/>
        </w:numPr>
        <w:spacing w:after="0" w:line="240" w:lineRule="auto"/>
        <w:ind w:left="1980" w:hanging="81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Customers </w:t>
      </w:r>
      <w:r w:rsidR="00D26DD6" w:rsidRPr="00E70E9E">
        <w:rPr>
          <w:rFonts w:asciiTheme="minorHAnsi" w:hAnsiTheme="minorHAnsi" w:cstheme="minorHAnsi"/>
          <w:sz w:val="24"/>
          <w:szCs w:val="24"/>
        </w:rPr>
        <w:t>must</w:t>
      </w:r>
      <w:r w:rsidRPr="00E70E9E">
        <w:rPr>
          <w:rFonts w:asciiTheme="minorHAnsi" w:hAnsiTheme="minorHAnsi" w:cstheme="minorHAnsi"/>
          <w:sz w:val="24"/>
          <w:szCs w:val="24"/>
        </w:rPr>
        <w:t xml:space="preserve"> provide </w:t>
      </w:r>
      <w:r w:rsidR="00D26DD6" w:rsidRPr="00E70E9E">
        <w:rPr>
          <w:rFonts w:asciiTheme="minorHAnsi" w:hAnsiTheme="minorHAnsi" w:cstheme="minorHAnsi"/>
          <w:sz w:val="24"/>
          <w:szCs w:val="24"/>
        </w:rPr>
        <w:t xml:space="preserve">a clean GDSII database </w:t>
      </w:r>
      <w:proofErr w:type="spellStart"/>
      <w:r w:rsidR="00D26DD6" w:rsidRPr="00E70E9E">
        <w:rPr>
          <w:rFonts w:asciiTheme="minorHAnsi" w:hAnsiTheme="minorHAnsi" w:cstheme="minorHAnsi"/>
          <w:sz w:val="24"/>
          <w:szCs w:val="24"/>
        </w:rPr>
        <w:t>w.r.t.</w:t>
      </w:r>
      <w:proofErr w:type="spellEnd"/>
      <w:r w:rsidR="00D26DD6" w:rsidRPr="00E70E9E">
        <w:rPr>
          <w:rFonts w:asciiTheme="minorHAnsi" w:hAnsiTheme="minorHAnsi" w:cstheme="minorHAnsi"/>
          <w:sz w:val="24"/>
          <w:szCs w:val="24"/>
        </w:rPr>
        <w:t xml:space="preserve"> </w:t>
      </w:r>
      <w:r w:rsidRPr="00E70E9E">
        <w:rPr>
          <w:rFonts w:asciiTheme="minorHAnsi" w:hAnsiTheme="minorHAnsi" w:cstheme="minorHAnsi"/>
          <w:sz w:val="24"/>
          <w:szCs w:val="24"/>
        </w:rPr>
        <w:t>DRC, Densit</w:t>
      </w:r>
      <w:r w:rsidR="00D26DD6" w:rsidRPr="00E70E9E">
        <w:rPr>
          <w:rFonts w:asciiTheme="minorHAnsi" w:hAnsiTheme="minorHAnsi" w:cstheme="minorHAnsi"/>
          <w:sz w:val="24"/>
          <w:szCs w:val="24"/>
        </w:rPr>
        <w:t>y and Antenna rules</w:t>
      </w:r>
      <w:r w:rsidRPr="00E70E9E">
        <w:rPr>
          <w:rFonts w:asciiTheme="minorHAnsi" w:hAnsiTheme="minorHAnsi" w:cstheme="minorHAnsi"/>
          <w:sz w:val="24"/>
          <w:szCs w:val="24"/>
        </w:rPr>
        <w:t>.</w:t>
      </w:r>
    </w:p>
    <w:p w14:paraId="2739B7D2" w14:textId="77777777" w:rsidR="00B03411" w:rsidRPr="00E70E9E" w:rsidRDefault="000C412D" w:rsidP="00DE5B1C">
      <w:pPr>
        <w:pStyle w:val="ListParagraph"/>
        <w:numPr>
          <w:ilvl w:val="2"/>
          <w:numId w:val="4"/>
        </w:numPr>
        <w:spacing w:line="16" w:lineRule="atLeast"/>
        <w:ind w:left="1980" w:hanging="81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Before taping out the data, please provide checksum for GDSII file. Save the checksum value and byte count in a file, so that the same can be crosschecked at our end. e.g. </w:t>
      </w:r>
      <w:proofErr w:type="spellStart"/>
      <w:r w:rsidRPr="00E70E9E">
        <w:rPr>
          <w:rFonts w:asciiTheme="minorHAnsi" w:hAnsiTheme="minorHAnsi" w:cstheme="minorHAnsi"/>
          <w:sz w:val="24"/>
          <w:szCs w:val="24"/>
        </w:rPr>
        <w:t>cksum</w:t>
      </w:r>
      <w:proofErr w:type="spellEnd"/>
      <w:r w:rsidRPr="00E70E9E">
        <w:rPr>
          <w:rFonts w:asciiTheme="minorHAnsi" w:hAnsiTheme="minorHAnsi" w:cstheme="minorHAnsi"/>
          <w:sz w:val="24"/>
          <w:szCs w:val="24"/>
        </w:rPr>
        <w:t xml:space="preserve"> EDU0001_01012016_v1.gd</w:t>
      </w:r>
      <w:r w:rsidR="006D7A16" w:rsidRPr="00E70E9E">
        <w:rPr>
          <w:rFonts w:asciiTheme="minorHAnsi" w:hAnsiTheme="minorHAnsi" w:cstheme="minorHAnsi"/>
          <w:sz w:val="24"/>
          <w:szCs w:val="24"/>
        </w:rPr>
        <w:t>s</w:t>
      </w:r>
      <w:r w:rsidR="00B03411" w:rsidRPr="00E70E9E">
        <w:rPr>
          <w:rFonts w:asciiTheme="minorHAnsi" w:hAnsiTheme="minorHAnsi" w:cstheme="minorHAnsi"/>
          <w:sz w:val="24"/>
          <w:szCs w:val="24"/>
        </w:rPr>
        <w:t xml:space="preserve"> </w:t>
      </w:r>
      <w:r w:rsidRPr="00E70E9E">
        <w:rPr>
          <w:rFonts w:asciiTheme="minorHAnsi" w:hAnsiTheme="minorHAnsi" w:cstheme="minorHAnsi"/>
          <w:sz w:val="24"/>
          <w:szCs w:val="24"/>
        </w:rPr>
        <w:t>12345678 204 EDU0001_01012016_v1.gd</w:t>
      </w:r>
      <w:r w:rsidR="00B03411" w:rsidRPr="00E70E9E">
        <w:rPr>
          <w:rFonts w:asciiTheme="minorHAnsi" w:hAnsiTheme="minorHAnsi" w:cstheme="minorHAnsi"/>
          <w:sz w:val="24"/>
          <w:szCs w:val="24"/>
        </w:rPr>
        <w:t>s</w:t>
      </w:r>
    </w:p>
    <w:p w14:paraId="6C4DBF6A" w14:textId="77777777" w:rsidR="00B03411" w:rsidRPr="00E70E9E" w:rsidRDefault="00AE5D15" w:rsidP="00DE5B1C">
      <w:pPr>
        <w:pStyle w:val="ListParagraph"/>
        <w:numPr>
          <w:ilvl w:val="2"/>
          <w:numId w:val="4"/>
        </w:numPr>
        <w:spacing w:line="16" w:lineRule="atLeast"/>
        <w:ind w:left="1980" w:hanging="81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GDSII integrity </w:t>
      </w:r>
      <w:r w:rsidR="00D26DD6"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check </w:t>
      </w:r>
      <w:r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while data transfer MD5 checksum is </w:t>
      </w:r>
      <w:r w:rsidR="00D26DD6"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must and need to be provided in </w:t>
      </w:r>
      <w:r w:rsidR="00B03411"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addition to checksum </w:t>
      </w:r>
      <w:r w:rsidR="00B03411" w:rsidRPr="00E70E9E">
        <w:rPr>
          <w:rFonts w:asciiTheme="minorHAnsi" w:hAnsiTheme="minorHAnsi" w:cstheme="minorHAnsi"/>
          <w:sz w:val="24"/>
          <w:szCs w:val="24"/>
        </w:rPr>
        <w:t>so that the same can be crosschecked at our end.</w:t>
      </w:r>
      <w:r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D26DD6"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calculating MD5, </w:t>
      </w:r>
      <w:proofErr w:type="gramStart"/>
      <w:r w:rsidR="00D26DD6"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>Just</w:t>
      </w:r>
      <w:proofErr w:type="gramEnd"/>
      <w:r w:rsidR="00D26DD6" w:rsidRPr="00E70E9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open Linux terminal and type: md5sum ‘filename’ e.g</w:t>
      </w:r>
      <w:r w:rsidR="00666EE6" w:rsidRPr="00E70E9E">
        <w:rPr>
          <w:rFonts w:asciiTheme="minorHAnsi" w:hAnsiTheme="minorHAnsi" w:cstheme="minorHAnsi"/>
          <w:sz w:val="24"/>
          <w:szCs w:val="24"/>
        </w:rPr>
        <w:t xml:space="preserve">. md5sum </w:t>
      </w:r>
      <w:r w:rsidR="00D26DD6" w:rsidRPr="00E70E9E">
        <w:rPr>
          <w:rFonts w:asciiTheme="minorHAnsi" w:hAnsiTheme="minorHAnsi" w:cstheme="minorHAnsi"/>
          <w:sz w:val="24"/>
          <w:szCs w:val="24"/>
        </w:rPr>
        <w:t>SC</w:t>
      </w:r>
      <w:r w:rsidR="00666EE6" w:rsidRPr="00E70E9E">
        <w:rPr>
          <w:rFonts w:asciiTheme="minorHAnsi" w:hAnsiTheme="minorHAnsi" w:cstheme="minorHAnsi"/>
          <w:sz w:val="24"/>
          <w:szCs w:val="24"/>
        </w:rPr>
        <w:t>0001</w:t>
      </w:r>
      <w:r w:rsidR="00D26DD6" w:rsidRPr="00E70E9E">
        <w:rPr>
          <w:rFonts w:asciiTheme="minorHAnsi" w:hAnsiTheme="minorHAnsi" w:cstheme="minorHAnsi"/>
          <w:sz w:val="24"/>
          <w:szCs w:val="24"/>
        </w:rPr>
        <w:t>-0E_25012023_v1</w:t>
      </w:r>
      <w:r w:rsidR="00666EE6" w:rsidRPr="00E70E9E">
        <w:rPr>
          <w:rFonts w:asciiTheme="minorHAnsi" w:hAnsiTheme="minorHAnsi" w:cstheme="minorHAnsi"/>
          <w:sz w:val="24"/>
          <w:szCs w:val="24"/>
        </w:rPr>
        <w:t>.gds</w:t>
      </w:r>
    </w:p>
    <w:p w14:paraId="7DB53453" w14:textId="77777777" w:rsidR="00E36452" w:rsidRPr="00E70E9E" w:rsidRDefault="000C412D" w:rsidP="00DE5B1C">
      <w:pPr>
        <w:pStyle w:val="ListParagraph"/>
        <w:numPr>
          <w:ilvl w:val="2"/>
          <w:numId w:val="4"/>
        </w:numPr>
        <w:spacing w:line="16" w:lineRule="atLeast"/>
        <w:ind w:left="1980" w:hanging="81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sz w:val="24"/>
          <w:szCs w:val="24"/>
        </w:rPr>
        <w:t>GDSII name</w:t>
      </w:r>
      <w:r w:rsidR="00E36452" w:rsidRPr="00E70E9E">
        <w:rPr>
          <w:rFonts w:asciiTheme="minorHAnsi" w:hAnsiTheme="minorHAnsi" w:cstheme="minorHAnsi"/>
          <w:sz w:val="24"/>
          <w:szCs w:val="24"/>
        </w:rPr>
        <w:t xml:space="preserve"> and Top cell name</w:t>
      </w:r>
      <w:r w:rsidRPr="00E70E9E">
        <w:rPr>
          <w:rFonts w:asciiTheme="minorHAnsi" w:hAnsiTheme="minorHAnsi" w:cstheme="minorHAnsi"/>
          <w:sz w:val="24"/>
          <w:szCs w:val="24"/>
        </w:rPr>
        <w:t xml:space="preserve"> </w:t>
      </w:r>
      <w:r w:rsidR="00E36452" w:rsidRPr="00E70E9E">
        <w:rPr>
          <w:rFonts w:asciiTheme="minorHAnsi" w:hAnsiTheme="minorHAnsi" w:cstheme="minorHAnsi"/>
          <w:sz w:val="24"/>
          <w:szCs w:val="24"/>
        </w:rPr>
        <w:t xml:space="preserve">format: </w:t>
      </w:r>
      <w:proofErr w:type="spellStart"/>
      <w:r w:rsidR="00E36452" w:rsidRPr="00E70E9E">
        <w:rPr>
          <w:rFonts w:asciiTheme="minorHAnsi" w:hAnsiTheme="minorHAnsi" w:cstheme="minorHAnsi"/>
          <w:sz w:val="24"/>
          <w:szCs w:val="24"/>
        </w:rPr>
        <w:t>silicon_</w:t>
      </w:r>
      <w:r w:rsidRPr="00E70E9E">
        <w:rPr>
          <w:rFonts w:asciiTheme="minorHAnsi" w:hAnsiTheme="minorHAnsi" w:cstheme="minorHAnsi"/>
          <w:sz w:val="24"/>
          <w:szCs w:val="24"/>
        </w:rPr>
        <w:t>no_date_version.gds</w:t>
      </w:r>
      <w:proofErr w:type="spellEnd"/>
      <w:r w:rsidR="00D26DD6" w:rsidRPr="00E70E9E">
        <w:rPr>
          <w:rFonts w:asciiTheme="minorHAnsi" w:hAnsiTheme="minorHAnsi" w:cstheme="minorHAnsi"/>
          <w:sz w:val="24"/>
          <w:szCs w:val="24"/>
        </w:rPr>
        <w:t xml:space="preserve"> (date format should be </w:t>
      </w:r>
      <w:proofErr w:type="spellStart"/>
      <w:r w:rsidR="00D26DD6" w:rsidRPr="00E70E9E">
        <w:rPr>
          <w:rFonts w:asciiTheme="minorHAnsi" w:hAnsiTheme="minorHAnsi" w:cstheme="minorHAnsi"/>
          <w:sz w:val="24"/>
          <w:szCs w:val="24"/>
        </w:rPr>
        <w:t>ddmmyyyy</w:t>
      </w:r>
      <w:proofErr w:type="spellEnd"/>
      <w:r w:rsidR="00D26DD6" w:rsidRPr="00E70E9E">
        <w:rPr>
          <w:rFonts w:asciiTheme="minorHAnsi" w:hAnsiTheme="minorHAnsi" w:cstheme="minorHAnsi"/>
          <w:sz w:val="24"/>
          <w:szCs w:val="24"/>
        </w:rPr>
        <w:t>)</w:t>
      </w:r>
      <w:r w:rsidR="00E36452" w:rsidRPr="00E70E9E">
        <w:rPr>
          <w:rFonts w:asciiTheme="minorHAnsi" w:hAnsiTheme="minorHAnsi" w:cstheme="minorHAnsi"/>
          <w:sz w:val="24"/>
          <w:szCs w:val="24"/>
        </w:rPr>
        <w:t xml:space="preserve"> and top cell name should be "silicon number" only. </w:t>
      </w:r>
    </w:p>
    <w:p w14:paraId="2BA546DE" w14:textId="77777777" w:rsidR="00DE5B1C" w:rsidRPr="00E70E9E" w:rsidRDefault="00DE5B1C" w:rsidP="00DE5B1C">
      <w:pPr>
        <w:pStyle w:val="ListParagraph"/>
        <w:spacing w:line="16" w:lineRule="atLeast"/>
        <w:ind w:left="1980"/>
        <w:jc w:val="both"/>
        <w:rPr>
          <w:rFonts w:asciiTheme="minorHAnsi" w:hAnsiTheme="minorHAnsi" w:cstheme="minorHAnsi"/>
          <w:sz w:val="28"/>
          <w:szCs w:val="28"/>
        </w:rPr>
      </w:pPr>
    </w:p>
    <w:p w14:paraId="7E9C9015" w14:textId="77777777" w:rsidR="00B03411" w:rsidRPr="00E70E9E" w:rsidRDefault="000C412D" w:rsidP="00DE5B1C">
      <w:pPr>
        <w:pStyle w:val="ListParagraph"/>
        <w:numPr>
          <w:ilvl w:val="2"/>
          <w:numId w:val="4"/>
        </w:numPr>
        <w:spacing w:line="16" w:lineRule="atLeast"/>
        <w:ind w:left="1980" w:hanging="81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sz w:val="24"/>
          <w:szCs w:val="24"/>
        </w:rPr>
        <w:t>All the reports should be named as GDSII name.</w:t>
      </w:r>
      <w:r w:rsidR="00B03411" w:rsidRPr="00E70E9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75062E0" w14:textId="77777777" w:rsidR="00B03411" w:rsidRPr="00E70E9E" w:rsidRDefault="00B03411" w:rsidP="00DE5B1C">
      <w:pPr>
        <w:pStyle w:val="ListParagraph"/>
        <w:spacing w:line="16" w:lineRule="atLeast"/>
        <w:ind w:left="108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sz w:val="24"/>
          <w:szCs w:val="24"/>
        </w:rPr>
        <w:tab/>
      </w:r>
      <w:r w:rsidRPr="00E70E9E">
        <w:rPr>
          <w:rFonts w:asciiTheme="minorHAnsi" w:hAnsiTheme="minorHAnsi" w:cstheme="minorHAnsi"/>
          <w:sz w:val="24"/>
          <w:szCs w:val="24"/>
        </w:rPr>
        <w:tab/>
        <w:t xml:space="preserve">Eg: silicon </w:t>
      </w:r>
      <w:proofErr w:type="spellStart"/>
      <w:r w:rsidRPr="00E70E9E">
        <w:rPr>
          <w:rFonts w:asciiTheme="minorHAnsi" w:hAnsiTheme="minorHAnsi" w:cstheme="minorHAnsi"/>
          <w:sz w:val="24"/>
          <w:szCs w:val="24"/>
        </w:rPr>
        <w:t>no_date_version_drc.rpt</w:t>
      </w:r>
      <w:proofErr w:type="spellEnd"/>
      <w:r w:rsidR="00E36452" w:rsidRPr="00E70E9E">
        <w:rPr>
          <w:rFonts w:asciiTheme="minorHAnsi" w:hAnsiTheme="minorHAnsi" w:cstheme="minorHAnsi"/>
          <w:sz w:val="24"/>
          <w:szCs w:val="24"/>
        </w:rPr>
        <w:t>, silicon</w:t>
      </w:r>
      <w:r w:rsidRPr="00E70E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70E9E">
        <w:rPr>
          <w:rFonts w:asciiTheme="minorHAnsi" w:hAnsiTheme="minorHAnsi" w:cstheme="minorHAnsi"/>
          <w:sz w:val="24"/>
          <w:szCs w:val="24"/>
        </w:rPr>
        <w:t>no_date_version_drc.summary</w:t>
      </w:r>
      <w:proofErr w:type="spellEnd"/>
      <w:r w:rsidRPr="00E70E9E">
        <w:rPr>
          <w:rFonts w:asciiTheme="minorHAnsi" w:hAnsiTheme="minorHAnsi" w:cstheme="minorHAnsi"/>
          <w:sz w:val="24"/>
          <w:szCs w:val="24"/>
        </w:rPr>
        <w:t xml:space="preserve">, </w:t>
      </w:r>
      <w:r w:rsidRPr="00E70E9E">
        <w:rPr>
          <w:rFonts w:asciiTheme="minorHAnsi" w:hAnsiTheme="minorHAnsi" w:cstheme="minorHAnsi"/>
          <w:sz w:val="24"/>
          <w:szCs w:val="24"/>
        </w:rPr>
        <w:tab/>
      </w:r>
      <w:r w:rsidRPr="00E70E9E">
        <w:rPr>
          <w:rFonts w:asciiTheme="minorHAnsi" w:hAnsiTheme="minorHAnsi" w:cstheme="minorHAnsi"/>
          <w:sz w:val="24"/>
          <w:szCs w:val="24"/>
        </w:rPr>
        <w:tab/>
      </w:r>
      <w:r w:rsidRPr="00E70E9E">
        <w:rPr>
          <w:rFonts w:asciiTheme="minorHAnsi" w:hAnsiTheme="minorHAnsi" w:cstheme="minorHAnsi"/>
          <w:sz w:val="24"/>
          <w:szCs w:val="24"/>
        </w:rPr>
        <w:tab/>
        <w:t xml:space="preserve">silicon </w:t>
      </w:r>
      <w:proofErr w:type="spellStart"/>
      <w:r w:rsidRPr="00E70E9E">
        <w:rPr>
          <w:rFonts w:asciiTheme="minorHAnsi" w:hAnsiTheme="minorHAnsi" w:cstheme="minorHAnsi"/>
          <w:sz w:val="24"/>
          <w:szCs w:val="24"/>
        </w:rPr>
        <w:t>no_date_version_ant.rpt</w:t>
      </w:r>
      <w:proofErr w:type="spellEnd"/>
      <w:r w:rsidR="00E36452" w:rsidRPr="00E70E9E">
        <w:rPr>
          <w:rFonts w:asciiTheme="minorHAnsi" w:hAnsiTheme="minorHAnsi" w:cstheme="minorHAnsi"/>
          <w:sz w:val="24"/>
          <w:szCs w:val="24"/>
        </w:rPr>
        <w:t xml:space="preserve"> etc.</w:t>
      </w:r>
    </w:p>
    <w:p w14:paraId="41EDFEEC" w14:textId="77777777" w:rsidR="00B03411" w:rsidRPr="00E70E9E" w:rsidRDefault="00B03411" w:rsidP="00DE5B1C">
      <w:pPr>
        <w:pStyle w:val="ListParagraph"/>
        <w:spacing w:line="16" w:lineRule="atLeast"/>
        <w:ind w:left="1980"/>
        <w:jc w:val="both"/>
        <w:rPr>
          <w:rFonts w:asciiTheme="minorHAnsi" w:hAnsiTheme="minorHAnsi" w:cstheme="minorHAnsi"/>
          <w:sz w:val="28"/>
          <w:szCs w:val="28"/>
        </w:rPr>
      </w:pPr>
    </w:p>
    <w:p w14:paraId="62596B84" w14:textId="77777777" w:rsidR="00786E01" w:rsidRPr="00E70E9E" w:rsidRDefault="00B03411" w:rsidP="00DE5B1C">
      <w:pPr>
        <w:pStyle w:val="ListParagraph"/>
        <w:numPr>
          <w:ilvl w:val="2"/>
          <w:numId w:val="4"/>
        </w:numPr>
        <w:spacing w:line="16" w:lineRule="atLeast"/>
        <w:ind w:left="1980" w:hanging="810"/>
        <w:jc w:val="both"/>
        <w:rPr>
          <w:rFonts w:asciiTheme="minorHAnsi" w:hAnsiTheme="minorHAnsi" w:cstheme="minorHAnsi"/>
          <w:sz w:val="28"/>
          <w:szCs w:val="28"/>
        </w:rPr>
      </w:pPr>
      <w:r w:rsidRPr="00E70E9E">
        <w:rPr>
          <w:rFonts w:asciiTheme="minorHAnsi" w:hAnsiTheme="minorHAnsi" w:cstheme="minorHAnsi"/>
          <w:sz w:val="24"/>
          <w:szCs w:val="24"/>
        </w:rPr>
        <w:t>Process Information Sheet (</w:t>
      </w:r>
      <w:r w:rsidR="00786E01" w:rsidRPr="00E70E9E">
        <w:rPr>
          <w:rFonts w:asciiTheme="minorHAnsi" w:hAnsiTheme="minorHAnsi" w:cstheme="minorHAnsi"/>
          <w:sz w:val="24"/>
          <w:szCs w:val="24"/>
        </w:rPr>
        <w:t>PIS sheet</w:t>
      </w:r>
      <w:r w:rsidRPr="00E70E9E">
        <w:rPr>
          <w:rFonts w:asciiTheme="minorHAnsi" w:hAnsiTheme="minorHAnsi" w:cstheme="minorHAnsi"/>
          <w:sz w:val="24"/>
          <w:szCs w:val="24"/>
        </w:rPr>
        <w:t>)</w:t>
      </w:r>
      <w:r w:rsidR="00786E01" w:rsidRPr="00E70E9E">
        <w:rPr>
          <w:rFonts w:asciiTheme="minorHAnsi" w:hAnsiTheme="minorHAnsi" w:cstheme="minorHAnsi"/>
          <w:sz w:val="24"/>
          <w:szCs w:val="24"/>
        </w:rPr>
        <w:t xml:space="preserve">: </w:t>
      </w:r>
      <w:r w:rsidRPr="00E70E9E">
        <w:rPr>
          <w:rFonts w:asciiTheme="minorHAnsi" w:hAnsiTheme="minorHAnsi" w:cstheme="minorHAnsi"/>
          <w:sz w:val="24"/>
          <w:szCs w:val="24"/>
        </w:rPr>
        <w:t xml:space="preserve">All the </w:t>
      </w:r>
      <w:r w:rsidR="00311EE2" w:rsidRPr="00E70E9E">
        <w:rPr>
          <w:rFonts w:asciiTheme="minorHAnsi" w:hAnsiTheme="minorHAnsi" w:cstheme="minorHAnsi"/>
          <w:sz w:val="24"/>
          <w:szCs w:val="24"/>
        </w:rPr>
        <w:t>columns</w:t>
      </w:r>
      <w:r w:rsidRPr="00E70E9E">
        <w:rPr>
          <w:rFonts w:asciiTheme="minorHAnsi" w:hAnsiTheme="minorHAnsi" w:cstheme="minorHAnsi"/>
          <w:sz w:val="24"/>
          <w:szCs w:val="24"/>
        </w:rPr>
        <w:t xml:space="preserve"> must be filled with the drop-in information wherever provided. At places where drop-in is not given, designer must </w:t>
      </w:r>
      <w:r w:rsidR="00311EE2" w:rsidRPr="00E70E9E">
        <w:rPr>
          <w:rFonts w:asciiTheme="minorHAnsi" w:hAnsiTheme="minorHAnsi" w:cstheme="minorHAnsi"/>
          <w:sz w:val="24"/>
          <w:szCs w:val="24"/>
        </w:rPr>
        <w:t xml:space="preserve">write as per the column description only. </w:t>
      </w:r>
    </w:p>
    <w:p w14:paraId="1B7E813F" w14:textId="77777777" w:rsidR="006C0BAE" w:rsidRPr="00E70E9E" w:rsidRDefault="006C0BAE">
      <w:pPr>
        <w:pStyle w:val="ListParagraph"/>
        <w:spacing w:line="240" w:lineRule="auto"/>
        <w:ind w:left="1260"/>
        <w:jc w:val="both"/>
        <w:rPr>
          <w:rFonts w:asciiTheme="minorHAnsi" w:hAnsiTheme="minorHAnsi" w:cstheme="minorHAnsi"/>
          <w:sz w:val="24"/>
          <w:szCs w:val="24"/>
        </w:rPr>
      </w:pPr>
      <w:bookmarkStart w:id="0" w:name="_MON_1728476297"/>
      <w:bookmarkStart w:id="1" w:name="_MON_1728478636"/>
      <w:bookmarkStart w:id="2" w:name="_MON_1728478697"/>
      <w:bookmarkStart w:id="3" w:name="_MON_1728478741"/>
      <w:bookmarkEnd w:id="0"/>
      <w:bookmarkEnd w:id="1"/>
      <w:bookmarkEnd w:id="2"/>
      <w:bookmarkEnd w:id="3"/>
    </w:p>
    <w:p w14:paraId="5F30FCA4" w14:textId="77777777" w:rsidR="00540DFC" w:rsidRPr="00E70E9E" w:rsidRDefault="00540DFC">
      <w:pPr>
        <w:suppressAutoHyphens w:val="0"/>
        <w:spacing w:after="0" w:line="240" w:lineRule="auto"/>
        <w:rPr>
          <w:rFonts w:asciiTheme="minorHAnsi" w:eastAsia="Times New Roman" w:hAnsiTheme="minorHAnsi" w:cstheme="minorHAnsi"/>
          <w:b/>
          <w:bCs/>
          <w:kern w:val="1"/>
          <w:sz w:val="36"/>
          <w:szCs w:val="36"/>
        </w:rPr>
      </w:pPr>
      <w:r w:rsidRPr="00E70E9E">
        <w:rPr>
          <w:rFonts w:asciiTheme="minorHAnsi" w:hAnsiTheme="minorHAnsi" w:cstheme="minorHAnsi"/>
          <w:sz w:val="36"/>
          <w:szCs w:val="36"/>
        </w:rPr>
        <w:br w:type="page"/>
      </w:r>
    </w:p>
    <w:p w14:paraId="7559069A" w14:textId="77777777" w:rsidR="006C0BAE" w:rsidRPr="00E70E9E" w:rsidRDefault="000C412D" w:rsidP="00A86A81">
      <w:pPr>
        <w:pStyle w:val="Heading1"/>
        <w:jc w:val="center"/>
        <w:rPr>
          <w:rFonts w:asciiTheme="minorHAnsi" w:hAnsiTheme="minorHAnsi" w:cstheme="minorHAnsi"/>
          <w:sz w:val="36"/>
          <w:szCs w:val="36"/>
        </w:rPr>
      </w:pPr>
      <w:r w:rsidRPr="00E70E9E">
        <w:rPr>
          <w:rFonts w:asciiTheme="minorHAnsi" w:hAnsiTheme="minorHAnsi" w:cstheme="minorHAnsi"/>
          <w:sz w:val="36"/>
          <w:szCs w:val="36"/>
        </w:rPr>
        <w:lastRenderedPageBreak/>
        <w:t>Product Related Information</w:t>
      </w:r>
    </w:p>
    <w:p w14:paraId="735F38C7" w14:textId="77777777" w:rsidR="006C0BAE" w:rsidRPr="00E70E9E" w:rsidRDefault="006C0BAE">
      <w:pPr>
        <w:rPr>
          <w:rFonts w:asciiTheme="minorHAnsi" w:hAnsiTheme="minorHAnsi" w:cstheme="minorHAnsi"/>
        </w:rPr>
      </w:pPr>
    </w:p>
    <w:p w14:paraId="27122DCB" w14:textId="77777777" w:rsidR="006C0BAE" w:rsidRPr="00E70E9E" w:rsidRDefault="000C412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  <w:b/>
        </w:rPr>
        <w:t>Customer Information</w:t>
      </w:r>
    </w:p>
    <w:p w14:paraId="7F739631" w14:textId="3D9AF47D" w:rsidR="006C0BAE" w:rsidRPr="00E70E9E" w:rsidRDefault="00311EE2">
      <w:pPr>
        <w:ind w:firstLine="360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>Name of the Organization</w:t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  <w:t xml:space="preserve">: </w:t>
      </w:r>
      <w:r w:rsidR="00540F14">
        <w:rPr>
          <w:rFonts w:asciiTheme="minorHAnsi" w:hAnsiTheme="minorHAnsi" w:cstheme="minorHAnsi"/>
        </w:rPr>
        <w:t xml:space="preserve"> PES University</w:t>
      </w:r>
    </w:p>
    <w:p w14:paraId="1055C0A7" w14:textId="39F30CEB" w:rsidR="006C0BAE" w:rsidRPr="00E70E9E" w:rsidRDefault="00311EE2">
      <w:pPr>
        <w:ind w:firstLine="360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>Contact Person &amp; Designation</w:t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  <w:t xml:space="preserve">: </w:t>
      </w:r>
      <w:r w:rsidR="00540F14">
        <w:rPr>
          <w:rFonts w:asciiTheme="minorHAnsi" w:hAnsiTheme="minorHAnsi" w:cstheme="minorHAnsi"/>
        </w:rPr>
        <w:t xml:space="preserve"> Mahesh </w:t>
      </w:r>
      <w:proofErr w:type="spellStart"/>
      <w:r w:rsidR="00540F14">
        <w:rPr>
          <w:rFonts w:asciiTheme="minorHAnsi" w:hAnsiTheme="minorHAnsi" w:cstheme="minorHAnsi"/>
        </w:rPr>
        <w:t>Awati</w:t>
      </w:r>
      <w:proofErr w:type="spellEnd"/>
      <w:r w:rsidR="00540F14">
        <w:rPr>
          <w:rFonts w:asciiTheme="minorHAnsi" w:hAnsiTheme="minorHAnsi" w:cstheme="minorHAnsi"/>
        </w:rPr>
        <w:t xml:space="preserve"> , Associate Professor  </w:t>
      </w:r>
    </w:p>
    <w:p w14:paraId="44CC7B0B" w14:textId="104980D6" w:rsidR="006C0BAE" w:rsidRPr="00E70E9E" w:rsidRDefault="00311EE2">
      <w:pPr>
        <w:ind w:firstLine="360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>Tel</w:t>
      </w:r>
      <w:r w:rsidR="00CB4FEF" w:rsidRPr="00E70E9E">
        <w:rPr>
          <w:rFonts w:asciiTheme="minorHAnsi" w:hAnsiTheme="minorHAnsi" w:cstheme="minorHAnsi"/>
        </w:rPr>
        <w:t>.</w:t>
      </w:r>
      <w:r w:rsidR="00F21E4D" w:rsidRPr="00E70E9E">
        <w:rPr>
          <w:rFonts w:asciiTheme="minorHAnsi" w:hAnsiTheme="minorHAnsi" w:cstheme="minorHAnsi"/>
        </w:rPr>
        <w:t>/Mob.</w:t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  <w:t xml:space="preserve">: </w:t>
      </w:r>
      <w:r w:rsidR="00540F14">
        <w:rPr>
          <w:rFonts w:asciiTheme="minorHAnsi" w:hAnsiTheme="minorHAnsi" w:cstheme="minorHAnsi"/>
        </w:rPr>
        <w:t xml:space="preserve"> 9741172822</w:t>
      </w:r>
    </w:p>
    <w:p w14:paraId="73992D8F" w14:textId="433AB0BC" w:rsidR="006C0BAE" w:rsidRPr="00E70E9E" w:rsidRDefault="00311EE2">
      <w:pPr>
        <w:ind w:firstLine="360"/>
        <w:rPr>
          <w:rFonts w:asciiTheme="minorHAnsi" w:hAnsiTheme="minorHAnsi" w:cstheme="minorHAnsi"/>
          <w:b/>
        </w:rPr>
      </w:pPr>
      <w:r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>Email</w:t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</w:r>
      <w:r w:rsidR="000C412D" w:rsidRPr="00E70E9E">
        <w:rPr>
          <w:rFonts w:asciiTheme="minorHAnsi" w:hAnsiTheme="minorHAnsi" w:cstheme="minorHAnsi"/>
        </w:rPr>
        <w:tab/>
        <w:t xml:space="preserve">: </w:t>
      </w:r>
      <w:r w:rsidR="00540F14">
        <w:rPr>
          <w:rFonts w:asciiTheme="minorHAnsi" w:hAnsiTheme="minorHAnsi" w:cstheme="minorHAnsi"/>
        </w:rPr>
        <w:t xml:space="preserve"> mahesha@pes.edu</w:t>
      </w:r>
    </w:p>
    <w:p w14:paraId="5675BB9D" w14:textId="77777777" w:rsidR="00311EE2" w:rsidRPr="00E70E9E" w:rsidRDefault="000C412D" w:rsidP="00311EE2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  <w:b/>
        </w:rPr>
        <w:t>Project Information</w:t>
      </w:r>
    </w:p>
    <w:p w14:paraId="7DAB48D4" w14:textId="4D693A79" w:rsidR="006C0BAE" w:rsidRPr="00E70E9E" w:rsidRDefault="000C412D" w:rsidP="00311EE2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Product/Design name</w:t>
      </w:r>
      <w:r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ab/>
        <w:t xml:space="preserve">: </w:t>
      </w:r>
      <w:r w:rsidR="00540F14">
        <w:rPr>
          <w:rFonts w:asciiTheme="minorHAnsi" w:hAnsiTheme="minorHAnsi" w:cstheme="minorHAnsi"/>
        </w:rPr>
        <w:t xml:space="preserve"> DL </w:t>
      </w:r>
      <w:r w:rsidR="007127D7">
        <w:rPr>
          <w:rFonts w:asciiTheme="minorHAnsi" w:hAnsiTheme="minorHAnsi" w:cstheme="minorHAnsi"/>
        </w:rPr>
        <w:t>FPU</w:t>
      </w:r>
    </w:p>
    <w:p w14:paraId="2F15E234" w14:textId="16095BEF" w:rsidR="006C0BAE" w:rsidRPr="00E70E9E" w:rsidRDefault="000C412D" w:rsidP="0002274B">
      <w:pPr>
        <w:pStyle w:val="ListParagraph"/>
        <w:numPr>
          <w:ilvl w:val="2"/>
          <w:numId w:val="3"/>
        </w:numPr>
        <w:spacing w:line="36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 xml:space="preserve"> Silicon Number</w:t>
      </w:r>
      <w:r w:rsidR="009E7A49" w:rsidRPr="00E70E9E">
        <w:rPr>
          <w:rFonts w:asciiTheme="minorHAnsi" w:hAnsiTheme="minorHAnsi" w:cstheme="minorHAnsi"/>
        </w:rPr>
        <w:t xml:space="preserve"> (Issued by SCL)</w:t>
      </w:r>
      <w:r w:rsidRPr="00E70E9E">
        <w:rPr>
          <w:rFonts w:asciiTheme="minorHAnsi" w:hAnsiTheme="minorHAnsi" w:cstheme="minorHAnsi"/>
        </w:rPr>
        <w:tab/>
        <w:t>:</w:t>
      </w:r>
      <w:r w:rsidR="00934566">
        <w:rPr>
          <w:rFonts w:asciiTheme="minorHAnsi" w:hAnsiTheme="minorHAnsi" w:cstheme="minorHAnsi"/>
        </w:rPr>
        <w:t xml:space="preserve">  C2S0110</w:t>
      </w:r>
    </w:p>
    <w:p w14:paraId="789AE3F8" w14:textId="6196178E" w:rsidR="00AB15A4" w:rsidRPr="00AB15A4" w:rsidRDefault="000C412D" w:rsidP="00AB15A4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E70E9E">
        <w:rPr>
          <w:rFonts w:asciiTheme="minorHAnsi" w:hAnsiTheme="minorHAnsi" w:cstheme="minorHAnsi"/>
        </w:rPr>
        <w:t>Brief Description of the circuit</w:t>
      </w:r>
      <w:r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ab/>
        <w:t>:</w:t>
      </w:r>
    </w:p>
    <w:p w14:paraId="3852793F" w14:textId="7351592D" w:rsidR="00C10FCA" w:rsidRDefault="00C10FCA" w:rsidP="00AB15A4">
      <w:pPr>
        <w:pStyle w:val="ListParagraph"/>
        <w:numPr>
          <w:ilvl w:val="0"/>
          <w:numId w:val="31"/>
        </w:num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C10FCA">
        <w:rPr>
          <w:rFonts w:asciiTheme="minorHAnsi" w:hAnsiTheme="minorHAnsi" w:cstheme="minorHAnsi"/>
          <w:sz w:val="20"/>
          <w:szCs w:val="20"/>
        </w:rPr>
        <w:t xml:space="preserve">The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Deep Learning Floating Point Unit (DL-FPU)</w:t>
      </w:r>
      <w:r w:rsidRPr="00C10FCA">
        <w:rPr>
          <w:rFonts w:asciiTheme="minorHAnsi" w:hAnsiTheme="minorHAnsi" w:cstheme="minorHAnsi"/>
          <w:sz w:val="20"/>
          <w:szCs w:val="20"/>
        </w:rPr>
        <w:t xml:space="preserve"> supports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 xml:space="preserve">Addition, </w:t>
      </w:r>
      <w:r w:rsidR="00276DD0">
        <w:rPr>
          <w:rFonts w:asciiTheme="minorHAnsi" w:hAnsiTheme="minorHAnsi" w:cstheme="minorHAnsi"/>
          <w:b/>
          <w:bCs/>
          <w:sz w:val="20"/>
          <w:szCs w:val="20"/>
        </w:rPr>
        <w:t xml:space="preserve">Subtraction,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Multiplication, Division</w:t>
      </w:r>
      <w:r w:rsidRPr="00C10FCA">
        <w:rPr>
          <w:rFonts w:asciiTheme="minorHAnsi" w:hAnsiTheme="minorHAnsi" w:cstheme="minorHAnsi"/>
          <w:sz w:val="20"/>
          <w:szCs w:val="20"/>
        </w:rPr>
        <w:t>,</w:t>
      </w:r>
      <w:r w:rsidR="00276DD0">
        <w:rPr>
          <w:rFonts w:asciiTheme="minorHAnsi" w:hAnsiTheme="minorHAnsi" w:cstheme="minorHAnsi"/>
          <w:sz w:val="20"/>
          <w:szCs w:val="20"/>
        </w:rPr>
        <w:t xml:space="preserve"> </w:t>
      </w:r>
      <w:r w:rsidR="00276DD0" w:rsidRPr="00276DD0">
        <w:rPr>
          <w:rFonts w:asciiTheme="minorHAnsi" w:hAnsiTheme="minorHAnsi" w:cstheme="minorHAnsi"/>
          <w:b/>
          <w:bCs/>
          <w:sz w:val="20"/>
          <w:szCs w:val="20"/>
        </w:rPr>
        <w:t>Square Root</w:t>
      </w:r>
      <w:r w:rsidR="00276DD0">
        <w:rPr>
          <w:rFonts w:asciiTheme="minorHAnsi" w:hAnsiTheme="minorHAnsi" w:cstheme="minorHAnsi"/>
          <w:sz w:val="20"/>
          <w:szCs w:val="20"/>
        </w:rPr>
        <w:t xml:space="preserve">,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Multiply-Accumulate (MAC)</w:t>
      </w:r>
      <w:r w:rsidR="00276DD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435220">
        <w:rPr>
          <w:rFonts w:asciiTheme="minorHAnsi" w:hAnsiTheme="minorHAnsi" w:cstheme="minorHAnsi"/>
          <w:sz w:val="20"/>
          <w:szCs w:val="20"/>
        </w:rPr>
        <w:t>,</w:t>
      </w:r>
      <w:r w:rsidR="00435220" w:rsidRPr="00435220">
        <w:rPr>
          <w:rFonts w:asciiTheme="minorHAnsi" w:hAnsiTheme="minorHAnsi" w:cstheme="minorHAnsi"/>
          <w:b/>
          <w:bCs/>
          <w:sz w:val="20"/>
          <w:szCs w:val="20"/>
        </w:rPr>
        <w:t>Euclidean norm and Dot product</w:t>
      </w:r>
      <w:r w:rsidRPr="00C10FCA">
        <w:rPr>
          <w:rFonts w:asciiTheme="minorHAnsi" w:hAnsiTheme="minorHAnsi" w:cstheme="minorHAnsi"/>
          <w:sz w:val="20"/>
          <w:szCs w:val="20"/>
        </w:rPr>
        <w:t xml:space="preserve"> operations based on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IBM’s DL Floating-Point representation</w:t>
      </w:r>
      <w:r w:rsidRPr="00C10FCA">
        <w:rPr>
          <w:rFonts w:asciiTheme="minorHAnsi" w:hAnsiTheme="minorHAnsi" w:cstheme="minorHAnsi"/>
          <w:sz w:val="20"/>
          <w:szCs w:val="20"/>
        </w:rPr>
        <w:t>.</w:t>
      </w:r>
    </w:p>
    <w:p w14:paraId="7C76A036" w14:textId="42DB2B7C" w:rsidR="00C10FCA" w:rsidRDefault="00C10FCA" w:rsidP="00AB15A4">
      <w:pPr>
        <w:pStyle w:val="ListParagraph"/>
        <w:numPr>
          <w:ilvl w:val="0"/>
          <w:numId w:val="31"/>
        </w:num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C10FCA">
        <w:rPr>
          <w:rFonts w:asciiTheme="minorHAnsi" w:hAnsiTheme="minorHAnsi" w:cstheme="minorHAnsi"/>
          <w:sz w:val="20"/>
          <w:szCs w:val="20"/>
        </w:rPr>
        <w:t xml:space="preserve">The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MAC unit</w:t>
      </w:r>
      <w:r w:rsidRPr="00C10FCA">
        <w:rPr>
          <w:rFonts w:asciiTheme="minorHAnsi" w:hAnsiTheme="minorHAnsi" w:cstheme="minorHAnsi"/>
          <w:sz w:val="20"/>
          <w:szCs w:val="20"/>
        </w:rPr>
        <w:t xml:space="preserve"> internally contains both an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Adder</w:t>
      </w:r>
      <w:r w:rsidRPr="00C10FCA">
        <w:rPr>
          <w:rFonts w:asciiTheme="minorHAnsi" w:hAnsiTheme="minorHAnsi" w:cstheme="minorHAnsi"/>
          <w:sz w:val="20"/>
          <w:szCs w:val="20"/>
        </w:rPr>
        <w:t xml:space="preserve"> and a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Multiplier</w:t>
      </w:r>
      <w:r w:rsidRPr="00C10FCA">
        <w:rPr>
          <w:rFonts w:asciiTheme="minorHAnsi" w:hAnsiTheme="minorHAnsi" w:cstheme="minorHAnsi"/>
          <w:sz w:val="20"/>
          <w:szCs w:val="20"/>
        </w:rPr>
        <w:t>, optimizing performance for accumulate-based operations.</w:t>
      </w:r>
    </w:p>
    <w:p w14:paraId="3BB28C04" w14:textId="0D3227A5" w:rsidR="00AB15A4" w:rsidRDefault="00C10FCA" w:rsidP="00C10FCA">
      <w:pPr>
        <w:pStyle w:val="ListParagraph"/>
        <w:numPr>
          <w:ilvl w:val="0"/>
          <w:numId w:val="31"/>
        </w:num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C10FCA">
        <w:rPr>
          <w:rFonts w:asciiTheme="minorHAnsi" w:hAnsiTheme="minorHAnsi" w:cstheme="minorHAnsi"/>
          <w:sz w:val="20"/>
          <w:szCs w:val="20"/>
        </w:rPr>
        <w:t xml:space="preserve">This DL-FPU is designed to operate at a 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 xml:space="preserve">maximum frequency of </w:t>
      </w:r>
      <w:r w:rsidR="00276DD0">
        <w:rPr>
          <w:rFonts w:asciiTheme="minorHAnsi" w:hAnsiTheme="minorHAnsi" w:cstheme="minorHAnsi"/>
          <w:b/>
          <w:bCs/>
          <w:sz w:val="20"/>
          <w:szCs w:val="20"/>
        </w:rPr>
        <w:t xml:space="preserve">10 </w:t>
      </w:r>
      <w:proofErr w:type="spellStart"/>
      <w:r w:rsidRPr="00C10FCA">
        <w:rPr>
          <w:rFonts w:asciiTheme="minorHAnsi" w:hAnsiTheme="minorHAnsi" w:cstheme="minorHAnsi"/>
          <w:b/>
          <w:bCs/>
          <w:sz w:val="20"/>
          <w:szCs w:val="20"/>
        </w:rPr>
        <w:t>MHz</w:t>
      </w:r>
      <w:r>
        <w:rPr>
          <w:rFonts w:asciiTheme="minorHAnsi" w:hAnsiTheme="minorHAnsi" w:cstheme="minorHAnsi"/>
          <w:sz w:val="20"/>
          <w:szCs w:val="20"/>
        </w:rPr>
        <w:t>.</w:t>
      </w:r>
      <w:proofErr w:type="spellEnd"/>
    </w:p>
    <w:p w14:paraId="354D0716" w14:textId="01B4F684" w:rsidR="00AB15A4" w:rsidRPr="00C10FCA" w:rsidRDefault="00C10FCA" w:rsidP="00C10FCA">
      <w:pPr>
        <w:pStyle w:val="ListParagraph"/>
        <w:numPr>
          <w:ilvl w:val="0"/>
          <w:numId w:val="31"/>
        </w:numPr>
        <w:spacing w:line="360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C10FCA">
        <w:rPr>
          <w:rFonts w:asciiTheme="minorHAnsi" w:hAnsiTheme="minorHAnsi" w:cstheme="minorHAnsi"/>
          <w:sz w:val="20"/>
          <w:szCs w:val="20"/>
        </w:rPr>
        <w:t>A</w:t>
      </w:r>
      <w:proofErr w:type="gramEnd"/>
      <w:r w:rsidRPr="00C10FCA">
        <w:rPr>
          <w:rFonts w:asciiTheme="minorHAnsi" w:hAnsiTheme="minorHAnsi" w:cstheme="minorHAnsi"/>
          <w:sz w:val="20"/>
          <w:szCs w:val="20"/>
        </w:rPr>
        <w:t xml:space="preserve"> </w:t>
      </w:r>
      <w:r w:rsidR="00276DD0">
        <w:rPr>
          <w:rFonts w:asciiTheme="minorHAnsi" w:hAnsiTheme="minorHAnsi" w:cstheme="minorHAnsi"/>
          <w:b/>
          <w:bCs/>
          <w:sz w:val="20"/>
          <w:szCs w:val="20"/>
        </w:rPr>
        <w:t>8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:1 multiplexer</w:t>
      </w:r>
      <w:r w:rsidRPr="00C10FCA">
        <w:rPr>
          <w:rFonts w:asciiTheme="minorHAnsi" w:hAnsiTheme="minorHAnsi" w:cstheme="minorHAnsi"/>
          <w:sz w:val="20"/>
          <w:szCs w:val="20"/>
        </w:rPr>
        <w:t xml:space="preserve"> is used to select the output from the four functional units (Adder, Multiplier, Divider, and MAC), controlled by a </w:t>
      </w:r>
      <w:r w:rsidR="00276DD0">
        <w:rPr>
          <w:rFonts w:asciiTheme="minorHAnsi" w:hAnsiTheme="minorHAnsi" w:cstheme="minorHAnsi"/>
          <w:b/>
          <w:bCs/>
          <w:sz w:val="20"/>
          <w:szCs w:val="20"/>
        </w:rPr>
        <w:t>3-</w:t>
      </w:r>
      <w:r w:rsidRPr="00C10FCA">
        <w:rPr>
          <w:rFonts w:asciiTheme="minorHAnsi" w:hAnsiTheme="minorHAnsi" w:cstheme="minorHAnsi"/>
          <w:b/>
          <w:bCs/>
          <w:sz w:val="20"/>
          <w:szCs w:val="20"/>
        </w:rPr>
        <w:t>bit select signal (</w:t>
      </w:r>
      <w:proofErr w:type="spellStart"/>
      <w:r w:rsidRPr="00C10FCA">
        <w:rPr>
          <w:rFonts w:asciiTheme="minorHAnsi" w:hAnsiTheme="minorHAnsi" w:cstheme="minorHAnsi"/>
          <w:b/>
          <w:bCs/>
          <w:sz w:val="20"/>
          <w:szCs w:val="20"/>
        </w:rPr>
        <w:t>sel</w:t>
      </w:r>
      <w:proofErr w:type="spellEnd"/>
      <w:r w:rsidRPr="00C10FCA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C10FCA">
        <w:rPr>
          <w:rFonts w:asciiTheme="minorHAnsi" w:hAnsiTheme="minorHAnsi" w:cstheme="minorHAnsi"/>
          <w:sz w:val="20"/>
          <w:szCs w:val="20"/>
        </w:rPr>
        <w:t>.</w:t>
      </w:r>
    </w:p>
    <w:p w14:paraId="4CC21A62" w14:textId="77777777" w:rsidR="006C0BAE" w:rsidRPr="00E70E9E" w:rsidRDefault="006C0BAE">
      <w:pPr>
        <w:pStyle w:val="ListParagraph"/>
        <w:rPr>
          <w:rFonts w:asciiTheme="minorHAnsi" w:hAnsiTheme="minorHAnsi" w:cstheme="minorHAnsi"/>
        </w:rPr>
      </w:pPr>
    </w:p>
    <w:p w14:paraId="4D7AFC6A" w14:textId="77777777" w:rsidR="00A17377" w:rsidRPr="00E70E9E" w:rsidRDefault="000C412D" w:rsidP="00A17377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 xml:space="preserve">Physical Design </w:t>
      </w:r>
      <w:r w:rsidR="006D7A16" w:rsidRPr="00E70E9E">
        <w:rPr>
          <w:rFonts w:asciiTheme="minorHAnsi" w:hAnsiTheme="minorHAnsi" w:cstheme="minorHAnsi"/>
        </w:rPr>
        <w:t>(layout) EDA Tool</w:t>
      </w:r>
      <w:r w:rsidRPr="00E70E9E">
        <w:rPr>
          <w:rFonts w:asciiTheme="minorHAnsi" w:hAnsiTheme="minorHAnsi" w:cstheme="minorHAnsi"/>
        </w:rPr>
        <w:t xml:space="preserve"> </w:t>
      </w:r>
      <w:r w:rsidR="00A17377" w:rsidRPr="00E70E9E">
        <w:rPr>
          <w:rFonts w:asciiTheme="minorHAnsi" w:hAnsiTheme="minorHAnsi" w:cstheme="minorHAnsi"/>
        </w:rPr>
        <w:t xml:space="preserve">name and </w:t>
      </w:r>
      <w:r w:rsidRPr="00E70E9E">
        <w:rPr>
          <w:rFonts w:asciiTheme="minorHAnsi" w:hAnsiTheme="minorHAnsi" w:cstheme="minorHAnsi"/>
        </w:rPr>
        <w:t>Version</w:t>
      </w:r>
      <w:r w:rsidR="006D7A16" w:rsidRPr="00E70E9E">
        <w:rPr>
          <w:rFonts w:asciiTheme="minorHAnsi" w:hAnsiTheme="minorHAnsi" w:cstheme="minorHAnsi"/>
        </w:rPr>
        <w:t xml:space="preserve"> (Please specify)</w:t>
      </w:r>
      <w:r w:rsidR="00A17377"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 xml:space="preserve">: </w:t>
      </w:r>
    </w:p>
    <w:p w14:paraId="02324E0C" w14:textId="12EC77EB" w:rsidR="00195591" w:rsidRDefault="00BD43EC" w:rsidP="00195591">
      <w:pPr>
        <w:pStyle w:val="ListParagraph"/>
        <w:spacing w:line="360" w:lineRule="auto"/>
        <w:ind w:left="79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Cadence Genus Synthesis Solution </w:t>
      </w:r>
      <w:r>
        <w:rPr>
          <w:rFonts w:asciiTheme="minorHAnsi" w:hAnsiTheme="minorHAnsi" w:cstheme="minorHAnsi"/>
        </w:rPr>
        <w:tab/>
      </w:r>
      <w:r w:rsidR="00E16726">
        <w:rPr>
          <w:rFonts w:asciiTheme="minorHAnsi" w:hAnsiTheme="minorHAnsi" w:cstheme="minorHAnsi"/>
        </w:rPr>
        <w:t xml:space="preserve">               </w:t>
      </w:r>
      <w:r w:rsidR="00124FB0">
        <w:rPr>
          <w:rFonts w:asciiTheme="minorHAnsi" w:hAnsiTheme="minorHAnsi" w:cstheme="minorHAnsi"/>
        </w:rPr>
        <w:t xml:space="preserve">version: </w:t>
      </w:r>
      <w:r>
        <w:rPr>
          <w:rFonts w:asciiTheme="minorHAnsi" w:hAnsiTheme="minorHAnsi" w:cstheme="minorHAnsi"/>
        </w:rPr>
        <w:t>20.11-s111_1</w:t>
      </w:r>
    </w:p>
    <w:p w14:paraId="6EEC49E6" w14:textId="0EE96252" w:rsidR="00124FB0" w:rsidRDefault="00124FB0" w:rsidP="00195591">
      <w:pPr>
        <w:pStyle w:val="ListParagraph"/>
        <w:spacing w:line="360" w:lineRule="auto"/>
        <w:ind w:left="79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Cadence </w:t>
      </w:r>
      <w:proofErr w:type="spellStart"/>
      <w:r>
        <w:rPr>
          <w:rFonts w:asciiTheme="minorHAnsi" w:hAnsiTheme="minorHAnsi" w:cstheme="minorHAnsi"/>
        </w:rPr>
        <w:t>Innovus</w:t>
      </w:r>
      <w:proofErr w:type="spellEnd"/>
      <w:r>
        <w:rPr>
          <w:rFonts w:asciiTheme="minorHAnsi" w:hAnsiTheme="minorHAnsi" w:cstheme="minorHAnsi"/>
        </w:rPr>
        <w:t xml:space="preserve"> Implementation System </w:t>
      </w:r>
      <w:r>
        <w:rPr>
          <w:rFonts w:asciiTheme="minorHAnsi" w:hAnsiTheme="minorHAnsi" w:cstheme="minorHAnsi"/>
        </w:rPr>
        <w:tab/>
        <w:t>version: 20.14-s095_1</w:t>
      </w:r>
    </w:p>
    <w:p w14:paraId="6E80E0CB" w14:textId="1FB236C9" w:rsidR="00124FB0" w:rsidRDefault="00124FB0" w:rsidP="00195591">
      <w:pPr>
        <w:pStyle w:val="ListParagraph"/>
        <w:spacing w:line="360" w:lineRule="auto"/>
        <w:ind w:left="79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Cadence Virtuoso </w:t>
      </w:r>
      <w:r>
        <w:rPr>
          <w:rFonts w:asciiTheme="minorHAnsi" w:hAnsiTheme="minorHAnsi" w:cstheme="minorHAnsi"/>
        </w:rPr>
        <w:tab/>
      </w:r>
      <w:r w:rsidR="00E16726">
        <w:rPr>
          <w:rFonts w:asciiTheme="minorHAnsi" w:hAnsiTheme="minorHAnsi" w:cstheme="minorHAnsi"/>
        </w:rPr>
        <w:tab/>
      </w:r>
      <w:r w:rsidR="00E16726">
        <w:rPr>
          <w:rFonts w:asciiTheme="minorHAnsi" w:hAnsiTheme="minorHAnsi" w:cstheme="minorHAnsi"/>
        </w:rPr>
        <w:tab/>
      </w:r>
      <w:r w:rsidR="00E16726">
        <w:rPr>
          <w:rFonts w:asciiTheme="minorHAnsi" w:hAnsiTheme="minorHAnsi" w:cstheme="minorHAnsi"/>
        </w:rPr>
        <w:tab/>
        <w:t>v</w:t>
      </w:r>
      <w:r>
        <w:rPr>
          <w:rFonts w:asciiTheme="minorHAnsi" w:hAnsiTheme="minorHAnsi" w:cstheme="minorHAnsi"/>
        </w:rPr>
        <w:t xml:space="preserve">ersion: </w:t>
      </w:r>
      <w:r w:rsidRPr="00124FB0">
        <w:rPr>
          <w:rFonts w:asciiTheme="minorHAnsi" w:hAnsiTheme="minorHAnsi" w:cstheme="minorHAnsi"/>
        </w:rPr>
        <w:t>6.1.8-64b</w:t>
      </w:r>
    </w:p>
    <w:p w14:paraId="2F214AAC" w14:textId="00DAF552" w:rsidR="00F029A0" w:rsidRPr="00E70E9E" w:rsidRDefault="00F029A0" w:rsidP="00195591">
      <w:pPr>
        <w:pStyle w:val="ListParagraph"/>
        <w:spacing w:line="360" w:lineRule="auto"/>
        <w:ind w:left="792"/>
        <w:rPr>
          <w:rFonts w:asciiTheme="minorHAnsi" w:hAnsiTheme="minorHAnsi" w:cstheme="minorHAnsi"/>
        </w:rPr>
      </w:pPr>
      <w:proofErr w:type="spellStart"/>
      <w:r w:rsidRPr="00F029A0">
        <w:rPr>
          <w:rFonts w:asciiTheme="minorHAnsi" w:hAnsiTheme="minorHAnsi" w:cstheme="minorHAnsi"/>
        </w:rPr>
        <w:t>Calibre</w:t>
      </w:r>
      <w:proofErr w:type="spellEnd"/>
      <w:r w:rsidRPr="00F029A0">
        <w:rPr>
          <w:rFonts w:asciiTheme="minorHAnsi" w:hAnsiTheme="minorHAnsi" w:cstheme="minorHAnsi"/>
        </w:rPr>
        <w:t xml:space="preserve"> Interactive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version: </w:t>
      </w:r>
      <w:r w:rsidRPr="00F029A0">
        <w:rPr>
          <w:rFonts w:asciiTheme="minorHAnsi" w:hAnsiTheme="minorHAnsi" w:cstheme="minorHAnsi"/>
        </w:rPr>
        <w:t xml:space="preserve">v2022.4_37.20    </w:t>
      </w:r>
    </w:p>
    <w:p w14:paraId="5EE8C62C" w14:textId="77777777" w:rsidR="006D7A16" w:rsidRPr="00E70E9E" w:rsidRDefault="00A17377" w:rsidP="00A17377">
      <w:pPr>
        <w:pStyle w:val="ListParagrap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ab/>
      </w:r>
    </w:p>
    <w:p w14:paraId="314F96B3" w14:textId="12DEE424" w:rsidR="006C0BAE" w:rsidRPr="00F504B1" w:rsidRDefault="000C412D" w:rsidP="00F504B1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sz w:val="18"/>
          <w:szCs w:val="18"/>
        </w:rPr>
      </w:pPr>
      <w:r w:rsidRPr="00E70E9E">
        <w:rPr>
          <w:rFonts w:asciiTheme="minorHAnsi" w:hAnsiTheme="minorHAnsi" w:cstheme="minorHAnsi"/>
        </w:rPr>
        <w:t>Top cell Name</w:t>
      </w:r>
      <w:r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ab/>
        <w:t>:</w:t>
      </w:r>
      <w:r w:rsidR="00934566">
        <w:rPr>
          <w:rFonts w:asciiTheme="minorHAnsi" w:hAnsiTheme="minorHAnsi" w:cstheme="minorHAnsi"/>
        </w:rPr>
        <w:t xml:space="preserve">  </w:t>
      </w:r>
      <w:r w:rsidR="00261647">
        <w:rPr>
          <w:rFonts w:asciiTheme="minorHAnsi" w:hAnsiTheme="minorHAnsi" w:cstheme="minorHAnsi"/>
        </w:rPr>
        <w:t>C2S0110</w:t>
      </w:r>
    </w:p>
    <w:p w14:paraId="555524DF" w14:textId="204A6AD9" w:rsidR="006C0BAE" w:rsidRPr="00E70E9E" w:rsidRDefault="00EE3232" w:rsidP="00357FAF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Die coordinates</w:t>
      </w:r>
      <w:r w:rsidR="003A6DD2" w:rsidRPr="00E70E9E">
        <w:rPr>
          <w:rFonts w:asciiTheme="minorHAnsi" w:hAnsiTheme="minorHAnsi" w:cstheme="minorHAnsi"/>
        </w:rPr>
        <w:t xml:space="preserve"> with seal ring</w:t>
      </w:r>
      <w:r w:rsidR="006D7A16" w:rsidRPr="00E70E9E">
        <w:rPr>
          <w:rFonts w:asciiTheme="minorHAnsi" w:hAnsiTheme="minorHAnsi" w:cstheme="minorHAnsi"/>
        </w:rPr>
        <w:t xml:space="preserve"> (µm)</w:t>
      </w:r>
      <w:r w:rsidR="003A6DD2" w:rsidRPr="00E70E9E">
        <w:rPr>
          <w:rFonts w:asciiTheme="minorHAnsi" w:hAnsiTheme="minorHAnsi" w:cstheme="minorHAnsi"/>
        </w:rPr>
        <w:tab/>
        <w:t xml:space="preserve">X min: </w:t>
      </w:r>
      <w:r w:rsidR="003A6DD2" w:rsidRPr="00E70E9E">
        <w:rPr>
          <w:rFonts w:asciiTheme="minorHAnsi" w:hAnsiTheme="minorHAnsi" w:cstheme="minorHAnsi"/>
        </w:rPr>
        <w:tab/>
      </w:r>
      <w:r w:rsidR="00540F14">
        <w:rPr>
          <w:rFonts w:asciiTheme="minorHAnsi" w:hAnsiTheme="minorHAnsi" w:cstheme="minorHAnsi"/>
        </w:rPr>
        <w:t xml:space="preserve">0             </w:t>
      </w:r>
      <w:r w:rsidR="000C412D" w:rsidRPr="00E70E9E">
        <w:rPr>
          <w:rFonts w:asciiTheme="minorHAnsi" w:hAnsiTheme="minorHAnsi" w:cstheme="minorHAnsi"/>
        </w:rPr>
        <w:tab/>
        <w:t>X max:</w:t>
      </w:r>
      <w:r w:rsidR="00540F14">
        <w:rPr>
          <w:rFonts w:asciiTheme="minorHAnsi" w:hAnsiTheme="minorHAnsi" w:cstheme="minorHAnsi"/>
        </w:rPr>
        <w:t xml:space="preserve">  2000</w:t>
      </w:r>
    </w:p>
    <w:p w14:paraId="7EF331EE" w14:textId="0E123002" w:rsidR="00F30693" w:rsidRDefault="000C412D" w:rsidP="00F30693">
      <w:pPr>
        <w:spacing w:line="276" w:lineRule="auto"/>
        <w:ind w:left="3600" w:firstLine="720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 xml:space="preserve">Y min: </w:t>
      </w:r>
      <w:r w:rsidRPr="00E70E9E">
        <w:rPr>
          <w:rFonts w:asciiTheme="minorHAnsi" w:hAnsiTheme="minorHAnsi" w:cstheme="minorHAnsi"/>
        </w:rPr>
        <w:tab/>
      </w:r>
      <w:r w:rsidR="00540F14">
        <w:rPr>
          <w:rFonts w:asciiTheme="minorHAnsi" w:hAnsiTheme="minorHAnsi" w:cstheme="minorHAnsi"/>
        </w:rPr>
        <w:t>0</w:t>
      </w:r>
      <w:r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ab/>
        <w:t xml:space="preserve">Y max: </w:t>
      </w:r>
      <w:r w:rsidR="00540F14">
        <w:rPr>
          <w:rFonts w:asciiTheme="minorHAnsi" w:hAnsiTheme="minorHAnsi" w:cstheme="minorHAnsi"/>
        </w:rPr>
        <w:t xml:space="preserve"> 2000</w:t>
      </w:r>
    </w:p>
    <w:p w14:paraId="71F645BB" w14:textId="77777777" w:rsidR="00965457" w:rsidRDefault="00965457" w:rsidP="00F30693">
      <w:pPr>
        <w:spacing w:line="276" w:lineRule="auto"/>
        <w:ind w:left="3600" w:firstLine="720"/>
        <w:rPr>
          <w:rFonts w:asciiTheme="minorHAnsi" w:hAnsiTheme="minorHAnsi" w:cstheme="minorHAnsi"/>
        </w:rPr>
      </w:pPr>
    </w:p>
    <w:p w14:paraId="0E5C9E55" w14:textId="7D8543CE" w:rsidR="00F30693" w:rsidRDefault="00F30693" w:rsidP="00F30693">
      <w:pPr>
        <w:pStyle w:val="ListParagraph"/>
        <w:numPr>
          <w:ilvl w:val="1"/>
          <w:numId w:val="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Silicon Number Co-ordinates                   X min:   </w:t>
      </w:r>
      <w:r w:rsidR="0059730D">
        <w:rPr>
          <w:rFonts w:asciiTheme="minorHAnsi" w:hAnsiTheme="minorHAnsi" w:cstheme="minorHAnsi"/>
        </w:rPr>
        <w:t>313.81</w:t>
      </w:r>
      <w:r>
        <w:rPr>
          <w:rFonts w:asciiTheme="minorHAnsi" w:hAnsiTheme="minorHAnsi" w:cstheme="minorHAnsi"/>
        </w:rPr>
        <w:t xml:space="preserve">                </w:t>
      </w:r>
      <w:r w:rsidR="0059730D">
        <w:rPr>
          <w:rFonts w:asciiTheme="minorHAnsi" w:hAnsiTheme="minorHAnsi" w:cstheme="minorHAnsi"/>
        </w:rPr>
        <w:t xml:space="preserve">   </w:t>
      </w:r>
      <w:r>
        <w:rPr>
          <w:rFonts w:asciiTheme="minorHAnsi" w:hAnsiTheme="minorHAnsi" w:cstheme="minorHAnsi"/>
        </w:rPr>
        <w:t xml:space="preserve">X max:  </w:t>
      </w:r>
      <w:r w:rsidR="0059730D">
        <w:rPr>
          <w:rFonts w:asciiTheme="minorHAnsi" w:hAnsiTheme="minorHAnsi" w:cstheme="minorHAnsi"/>
        </w:rPr>
        <w:t>326.84</w:t>
      </w:r>
    </w:p>
    <w:p w14:paraId="27DE3D0C" w14:textId="6C30985B" w:rsidR="00F30693" w:rsidRPr="00F30693" w:rsidRDefault="00F30693" w:rsidP="00F30693">
      <w:pPr>
        <w:pStyle w:val="ListParagraph"/>
        <w:spacing w:line="276" w:lineRule="auto"/>
        <w:ind w:left="43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 min:   </w:t>
      </w:r>
      <w:r w:rsidR="0059730D">
        <w:rPr>
          <w:rFonts w:asciiTheme="minorHAnsi" w:hAnsiTheme="minorHAnsi" w:cstheme="minorHAnsi"/>
        </w:rPr>
        <w:t>525.62</w:t>
      </w:r>
      <w:r>
        <w:rPr>
          <w:rFonts w:asciiTheme="minorHAnsi" w:hAnsiTheme="minorHAnsi" w:cstheme="minorHAnsi"/>
        </w:rPr>
        <w:t xml:space="preserve">              </w:t>
      </w:r>
      <w:r w:rsidR="0059730D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 </w:t>
      </w:r>
      <w:r w:rsidR="0059730D">
        <w:rPr>
          <w:rFonts w:asciiTheme="minorHAnsi" w:hAnsiTheme="minorHAnsi" w:cstheme="minorHAnsi"/>
        </w:rPr>
        <w:t>Y</w:t>
      </w:r>
      <w:r>
        <w:rPr>
          <w:rFonts w:asciiTheme="minorHAnsi" w:hAnsiTheme="minorHAnsi" w:cstheme="minorHAnsi"/>
        </w:rPr>
        <w:t xml:space="preserve"> max:</w:t>
      </w:r>
      <w:r w:rsidR="0059730D">
        <w:rPr>
          <w:rFonts w:asciiTheme="minorHAnsi" w:hAnsiTheme="minorHAnsi" w:cstheme="minorHAnsi"/>
        </w:rPr>
        <w:t xml:space="preserve"> 703.31</w:t>
      </w:r>
      <w:r>
        <w:rPr>
          <w:rFonts w:asciiTheme="minorHAnsi" w:hAnsiTheme="minorHAnsi" w:cstheme="minorHAnsi"/>
        </w:rPr>
        <w:t xml:space="preserve">  </w:t>
      </w:r>
    </w:p>
    <w:p w14:paraId="11FA03EE" w14:textId="3A5C0383" w:rsidR="006C0BAE" w:rsidRPr="00E70E9E" w:rsidRDefault="000C412D" w:rsidP="001005AA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Die Size</w:t>
      </w:r>
      <w:r w:rsidR="006D7A16" w:rsidRPr="00E70E9E">
        <w:rPr>
          <w:rFonts w:asciiTheme="minorHAnsi" w:hAnsiTheme="minorHAnsi" w:cstheme="minorHAnsi"/>
        </w:rPr>
        <w:t xml:space="preserve"> (µm)</w:t>
      </w:r>
      <w:r w:rsidRPr="00E70E9E">
        <w:rPr>
          <w:rFonts w:asciiTheme="minorHAnsi" w:hAnsiTheme="minorHAnsi" w:cstheme="minorHAnsi"/>
        </w:rPr>
        <w:tab/>
      </w:r>
      <w:r w:rsidR="00F5157B"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ab/>
      </w:r>
      <w:r w:rsidR="00E14915"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 xml:space="preserve">: </w:t>
      </w:r>
      <w:r w:rsidR="009E7A49" w:rsidRPr="00E70E9E">
        <w:rPr>
          <w:rFonts w:asciiTheme="minorHAnsi" w:hAnsiTheme="minorHAnsi" w:cstheme="minorHAnsi"/>
        </w:rPr>
        <w:t xml:space="preserve">  </w:t>
      </w:r>
      <w:r w:rsidR="00934566">
        <w:rPr>
          <w:rFonts w:asciiTheme="minorHAnsi" w:hAnsiTheme="minorHAnsi" w:cstheme="minorHAnsi"/>
        </w:rPr>
        <w:t>2000 x 2000</w:t>
      </w:r>
    </w:p>
    <w:p w14:paraId="3F7571B7" w14:textId="7CF7662E" w:rsidR="006C0BAE" w:rsidRPr="00E70E9E" w:rsidRDefault="000C412D" w:rsidP="00357FAF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GDSII File Name</w:t>
      </w:r>
      <w:r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ab/>
      </w:r>
      <w:r w:rsidR="00E14915"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 xml:space="preserve">: </w:t>
      </w:r>
      <w:r w:rsidR="00934566">
        <w:rPr>
          <w:rFonts w:asciiTheme="minorHAnsi" w:hAnsiTheme="minorHAnsi" w:cstheme="minorHAnsi"/>
        </w:rPr>
        <w:t xml:space="preserve">  C2S0110_</w:t>
      </w:r>
      <w:r w:rsidR="00276DD0">
        <w:rPr>
          <w:rFonts w:asciiTheme="minorHAnsi" w:hAnsiTheme="minorHAnsi" w:cstheme="minorHAnsi"/>
        </w:rPr>
        <w:t>2</w:t>
      </w:r>
      <w:r w:rsidR="008A55BB">
        <w:rPr>
          <w:rFonts w:asciiTheme="minorHAnsi" w:hAnsiTheme="minorHAnsi" w:cstheme="minorHAnsi"/>
        </w:rPr>
        <w:t>6</w:t>
      </w:r>
      <w:r w:rsidR="00934566">
        <w:rPr>
          <w:rFonts w:asciiTheme="minorHAnsi" w:hAnsiTheme="minorHAnsi" w:cstheme="minorHAnsi"/>
        </w:rPr>
        <w:t>0</w:t>
      </w:r>
      <w:r w:rsidR="00DD1995">
        <w:rPr>
          <w:rFonts w:asciiTheme="minorHAnsi" w:hAnsiTheme="minorHAnsi" w:cstheme="minorHAnsi"/>
        </w:rPr>
        <w:t>8</w:t>
      </w:r>
      <w:r w:rsidR="00934566">
        <w:rPr>
          <w:rFonts w:asciiTheme="minorHAnsi" w:hAnsiTheme="minorHAnsi" w:cstheme="minorHAnsi"/>
        </w:rPr>
        <w:t>2025_v</w:t>
      </w:r>
      <w:r w:rsidR="008A55BB">
        <w:rPr>
          <w:rFonts w:asciiTheme="minorHAnsi" w:hAnsiTheme="minorHAnsi" w:cstheme="minorHAnsi"/>
        </w:rPr>
        <w:t>4</w:t>
      </w:r>
      <w:r w:rsidR="00934566">
        <w:rPr>
          <w:rFonts w:asciiTheme="minorHAnsi" w:hAnsiTheme="minorHAnsi" w:cstheme="minorHAnsi"/>
        </w:rPr>
        <w:t>.gds</w:t>
      </w:r>
    </w:p>
    <w:p w14:paraId="1798526C" w14:textId="107432A3" w:rsidR="006C0BAE" w:rsidRPr="00E70E9E" w:rsidRDefault="000C412D" w:rsidP="00357FAF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GDSII File Size</w:t>
      </w:r>
      <w:r w:rsidR="006D7A16" w:rsidRPr="00E70E9E">
        <w:rPr>
          <w:rFonts w:asciiTheme="minorHAnsi" w:hAnsiTheme="minorHAnsi" w:cstheme="minorHAnsi"/>
        </w:rPr>
        <w:t xml:space="preserve"> in bytes</w:t>
      </w:r>
      <w:r w:rsidRPr="00E70E9E">
        <w:rPr>
          <w:rFonts w:asciiTheme="minorHAnsi" w:hAnsiTheme="minorHAnsi" w:cstheme="minorHAnsi"/>
        </w:rPr>
        <w:tab/>
      </w:r>
      <w:r w:rsidR="00CB4FEF" w:rsidRPr="00E70E9E">
        <w:rPr>
          <w:rFonts w:asciiTheme="minorHAnsi" w:hAnsiTheme="minorHAnsi" w:cstheme="minorHAnsi"/>
        </w:rPr>
        <w:tab/>
      </w:r>
      <w:r w:rsidR="00E14915" w:rsidRPr="00E70E9E">
        <w:rPr>
          <w:rFonts w:asciiTheme="minorHAnsi" w:hAnsiTheme="minorHAnsi" w:cstheme="minorHAnsi"/>
        </w:rPr>
        <w:tab/>
      </w:r>
      <w:r w:rsidRPr="00E70E9E">
        <w:rPr>
          <w:rFonts w:asciiTheme="minorHAnsi" w:hAnsiTheme="minorHAnsi" w:cstheme="minorHAnsi"/>
        </w:rPr>
        <w:t xml:space="preserve">: </w:t>
      </w:r>
      <w:r w:rsidR="00A44654">
        <w:rPr>
          <w:rFonts w:asciiTheme="minorHAnsi" w:hAnsiTheme="minorHAnsi" w:cstheme="minorHAnsi"/>
        </w:rPr>
        <w:t xml:space="preserve"> </w:t>
      </w:r>
      <w:r w:rsidR="00435220" w:rsidRPr="00435220">
        <w:rPr>
          <w:rFonts w:asciiTheme="minorHAnsi" w:hAnsiTheme="minorHAnsi" w:cstheme="minorHAnsi"/>
        </w:rPr>
        <w:t>29622272</w:t>
      </w:r>
    </w:p>
    <w:p w14:paraId="76B4CC2F" w14:textId="538C8809" w:rsidR="00AF378D" w:rsidRDefault="005E3434" w:rsidP="009F642D">
      <w:pPr>
        <w:pStyle w:val="ListParagraph"/>
        <w:numPr>
          <w:ilvl w:val="1"/>
          <w:numId w:val="3"/>
        </w:numPr>
        <w:spacing w:line="360" w:lineRule="auto"/>
        <w:ind w:hanging="522"/>
        <w:rPr>
          <w:rFonts w:asciiTheme="minorHAnsi" w:hAnsiTheme="minorHAnsi" w:cstheme="minorHAnsi"/>
        </w:rPr>
      </w:pPr>
      <w:r w:rsidRPr="00AF378D">
        <w:rPr>
          <w:rFonts w:asciiTheme="minorHAnsi" w:hAnsiTheme="minorHAnsi" w:cstheme="minorHAnsi"/>
        </w:rPr>
        <w:t>GDSII Checksum</w:t>
      </w:r>
      <w:r w:rsidR="000C412D" w:rsidRPr="00AF378D">
        <w:rPr>
          <w:rFonts w:asciiTheme="minorHAnsi" w:hAnsiTheme="minorHAnsi" w:cstheme="minorHAnsi"/>
        </w:rPr>
        <w:tab/>
      </w:r>
      <w:r w:rsidR="0041205E" w:rsidRPr="00AF378D">
        <w:rPr>
          <w:rFonts w:asciiTheme="minorHAnsi" w:hAnsiTheme="minorHAnsi" w:cstheme="minorHAnsi"/>
        </w:rPr>
        <w:tab/>
      </w:r>
      <w:r w:rsidR="00E14915" w:rsidRPr="00AF378D">
        <w:rPr>
          <w:rFonts w:asciiTheme="minorHAnsi" w:hAnsiTheme="minorHAnsi" w:cstheme="minorHAnsi"/>
        </w:rPr>
        <w:tab/>
      </w:r>
      <w:r w:rsidR="000C412D" w:rsidRPr="00AF378D">
        <w:rPr>
          <w:rFonts w:asciiTheme="minorHAnsi" w:hAnsiTheme="minorHAnsi" w:cstheme="minorHAnsi"/>
        </w:rPr>
        <w:t xml:space="preserve">: </w:t>
      </w:r>
      <w:r w:rsidR="00A44654" w:rsidRPr="00AF378D">
        <w:rPr>
          <w:rFonts w:asciiTheme="minorHAnsi" w:hAnsiTheme="minorHAnsi" w:cstheme="minorHAnsi"/>
        </w:rPr>
        <w:t xml:space="preserve"> </w:t>
      </w:r>
      <w:r w:rsidR="00435220" w:rsidRPr="00435220">
        <w:rPr>
          <w:rFonts w:asciiTheme="minorHAnsi" w:hAnsiTheme="minorHAnsi" w:cstheme="minorHAnsi"/>
        </w:rPr>
        <w:t>887398502 29622272 C2S0110_26082025_v4.gds</w:t>
      </w:r>
    </w:p>
    <w:p w14:paraId="20EC3A38" w14:textId="5D87639F" w:rsidR="003E5481" w:rsidRPr="00AF378D" w:rsidRDefault="00AE5D15" w:rsidP="009F642D">
      <w:pPr>
        <w:pStyle w:val="ListParagraph"/>
        <w:numPr>
          <w:ilvl w:val="1"/>
          <w:numId w:val="3"/>
        </w:numPr>
        <w:spacing w:line="360" w:lineRule="auto"/>
        <w:ind w:hanging="522"/>
        <w:rPr>
          <w:rFonts w:asciiTheme="minorHAnsi" w:hAnsiTheme="minorHAnsi" w:cstheme="minorHAnsi"/>
        </w:rPr>
      </w:pPr>
      <w:r w:rsidRPr="00AF378D">
        <w:rPr>
          <w:rFonts w:asciiTheme="minorHAnsi" w:hAnsiTheme="minorHAnsi" w:cstheme="minorHAnsi"/>
        </w:rPr>
        <w:t>GDSII MD5 value</w:t>
      </w:r>
      <w:r w:rsidRPr="00AF378D">
        <w:rPr>
          <w:rFonts w:asciiTheme="minorHAnsi" w:hAnsiTheme="minorHAnsi" w:cstheme="minorHAnsi"/>
        </w:rPr>
        <w:tab/>
      </w:r>
      <w:r w:rsidR="00E14915" w:rsidRPr="00AF378D">
        <w:rPr>
          <w:rFonts w:asciiTheme="minorHAnsi" w:hAnsiTheme="minorHAnsi" w:cstheme="minorHAnsi"/>
        </w:rPr>
        <w:tab/>
      </w:r>
      <w:r w:rsidR="00E14915" w:rsidRPr="00AF378D">
        <w:rPr>
          <w:rFonts w:asciiTheme="minorHAnsi" w:hAnsiTheme="minorHAnsi" w:cstheme="minorHAnsi"/>
        </w:rPr>
        <w:tab/>
      </w:r>
      <w:r w:rsidRPr="00AF378D">
        <w:rPr>
          <w:rFonts w:asciiTheme="minorHAnsi" w:hAnsiTheme="minorHAnsi" w:cstheme="minorHAnsi"/>
        </w:rPr>
        <w:t>:</w:t>
      </w:r>
      <w:r w:rsidR="00A44654" w:rsidRPr="00AF378D">
        <w:rPr>
          <w:rFonts w:asciiTheme="minorHAnsi" w:hAnsiTheme="minorHAnsi" w:cstheme="minorHAnsi"/>
        </w:rPr>
        <w:t xml:space="preserve"> </w:t>
      </w:r>
      <w:r w:rsidR="00962401" w:rsidRPr="00AF378D">
        <w:rPr>
          <w:rFonts w:asciiTheme="minorHAnsi" w:hAnsiTheme="minorHAnsi" w:cstheme="minorHAnsi"/>
        </w:rPr>
        <w:t xml:space="preserve"> </w:t>
      </w:r>
      <w:r w:rsidR="00435220" w:rsidRPr="00435220">
        <w:rPr>
          <w:rFonts w:asciiTheme="minorHAnsi" w:hAnsiTheme="minorHAnsi" w:cstheme="minorHAnsi"/>
        </w:rPr>
        <w:t>4110ce8ecf51764c80650ff337031e9c  C2S0110_26082025_v4.gds</w:t>
      </w:r>
    </w:p>
    <w:p w14:paraId="21822D0B" w14:textId="224EB231" w:rsidR="00CF65FE" w:rsidRPr="00E70E9E" w:rsidRDefault="00CF65FE" w:rsidP="00D824F7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70E9E">
        <w:rPr>
          <w:rFonts w:asciiTheme="minorHAnsi" w:hAnsiTheme="minorHAnsi" w:cstheme="minorHAnsi"/>
          <w:sz w:val="24"/>
          <w:szCs w:val="24"/>
        </w:rPr>
        <w:t xml:space="preserve">  2.11</w:t>
      </w:r>
      <w:r w:rsidRPr="00E70E9E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    SCL PDK (Name, Version and revision):</w:t>
      </w:r>
      <w:r w:rsidR="0096240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8E66D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8E66D5" w:rsidRPr="008E66D5">
        <w:rPr>
          <w:rFonts w:asciiTheme="minorHAnsi" w:hAnsiTheme="minorHAnsi" w:cstheme="minorHAnsi"/>
          <w:sz w:val="24"/>
          <w:szCs w:val="24"/>
        </w:rPr>
        <w:t xml:space="preserve">SCL </w:t>
      </w:r>
      <w:r w:rsidR="00817584">
        <w:rPr>
          <w:rFonts w:asciiTheme="minorHAnsi" w:hAnsiTheme="minorHAnsi" w:cstheme="minorHAnsi"/>
          <w:sz w:val="24"/>
          <w:szCs w:val="24"/>
        </w:rPr>
        <w:t>PDK</w:t>
      </w:r>
      <w:r w:rsidR="00B46D1D">
        <w:rPr>
          <w:rFonts w:asciiTheme="minorHAnsi" w:hAnsiTheme="minorHAnsi" w:cstheme="minorHAnsi"/>
          <w:sz w:val="24"/>
          <w:szCs w:val="24"/>
        </w:rPr>
        <w:t xml:space="preserve"> v3</w:t>
      </w:r>
    </w:p>
    <w:p w14:paraId="1A06C967" w14:textId="77777777" w:rsidR="00CF65FE" w:rsidRPr="00E70E9E" w:rsidRDefault="00CF65FE" w:rsidP="00D824F7">
      <w:pPr>
        <w:spacing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</w:p>
    <w:tbl>
      <w:tblPr>
        <w:tblW w:w="9789" w:type="dxa"/>
        <w:tblLook w:val="04A0" w:firstRow="1" w:lastRow="0" w:firstColumn="1" w:lastColumn="0" w:noHBand="0" w:noVBand="1"/>
      </w:tblPr>
      <w:tblGrid>
        <w:gridCol w:w="960"/>
        <w:gridCol w:w="2902"/>
        <w:gridCol w:w="222"/>
        <w:gridCol w:w="1445"/>
        <w:gridCol w:w="640"/>
        <w:gridCol w:w="1300"/>
        <w:gridCol w:w="640"/>
        <w:gridCol w:w="1100"/>
        <w:gridCol w:w="580"/>
      </w:tblGrid>
      <w:tr w:rsidR="00CF65FE" w:rsidRPr="00E70E9E" w14:paraId="28967771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9360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  <w:t>2.12</w:t>
            </w: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B956D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Standard cell library: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01E02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C2165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fs120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1A0464" w14:textId="6D74E1EA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934566"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77553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CDAE0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5A89A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204FF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1BA8EFCF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0E47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AA9B1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C9EB3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2A19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8B83B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07D49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328CB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0D454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E7987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4BBCE065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4A1C8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  <w:t>2.13</w:t>
            </w: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F375E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IO library: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BF674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A89CC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cio150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B51FCA" w14:textId="455F5258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934566"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16991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cio250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8BA9B4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A49EA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pio520</w:t>
            </w:r>
          </w:p>
        </w:tc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F26295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</w:tr>
      <w:tr w:rsidR="00CF65FE" w:rsidRPr="00E70E9E" w14:paraId="1FA745ED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95CA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55ED2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36F6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EAAA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54078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704B8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11D7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2167C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5616C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47C8CCB2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258D5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  <w:t>2.14</w:t>
            </w: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6C502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Metal level: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0D1A4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75A6B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4M1L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148C8B" w14:textId="41B92BD9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934566"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089E3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6M1L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9697B1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2D0E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B3E10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4DAC3CD5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19D2E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7E9B8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0300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5D199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68FB6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3E447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9433F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59E5B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8D411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68EF42D7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69B1C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90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95D6A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IO voltage: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14F9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875BB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1.8V Only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496125" w14:textId="0885AC02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934566"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0BCF5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3.3V Only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FDC7CB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6607B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5V Only</w:t>
            </w:r>
          </w:p>
        </w:tc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102F31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</w:tr>
      <w:tr w:rsidR="00CF65FE" w:rsidRPr="00E70E9E" w14:paraId="557DC5F4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41C5B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  <w:t>2.15</w:t>
            </w:r>
          </w:p>
        </w:tc>
        <w:tc>
          <w:tcPr>
            <w:tcW w:w="290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09843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E2DF0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523BC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8AB14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F88E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734B4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DC46B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50D59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5F7748FF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00B70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90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3B3C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5EA2A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4F831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1.8V &amp; 3.3V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524CB6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5C4F3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1.8V &amp; 5V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716829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5A41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5E7B9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4417468E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83F97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C85B5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24259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8491E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D63E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CFA44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9D259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7A3C1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21409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23876C49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A92A5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90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8B4B5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Core voltage: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96BC2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7A972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1.8V Only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BC6E8D" w14:textId="11F466F9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934566"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A060C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3.3V Only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F6A059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253B2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5V Only</w:t>
            </w:r>
          </w:p>
        </w:tc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019394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</w:tr>
      <w:tr w:rsidR="00CF65FE" w:rsidRPr="00E70E9E" w14:paraId="40EA29CB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1E5FE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  <w:t>2.16</w:t>
            </w:r>
          </w:p>
        </w:tc>
        <w:tc>
          <w:tcPr>
            <w:tcW w:w="290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100F6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EC657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BE3CC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F1466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E80AB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B0474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691E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955B7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6111CBC2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22231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90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69CA6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4670B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1E98F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1.8V &amp; 3.3V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7A079D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2E4D4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1.8V &amp; 5V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918E33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93E08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63FD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4B35ECDF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AC38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5928D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3D329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8B59D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C1A15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16D7E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2811E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04FF6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87824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7664435E" w14:textId="77777777" w:rsidTr="00CF65FE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D0126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  <w:t>2.17</w:t>
            </w: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1FC59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proofErr w:type="spellStart"/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Mosfets</w:t>
            </w:r>
            <w:proofErr w:type="spellEnd"/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 xml:space="preserve"> type (core only):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AD1C0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D906A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1.8V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59E7F0" w14:textId="3209D460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934566"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382DC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3.3V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5FECE5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FCD29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5V</w:t>
            </w:r>
          </w:p>
        </w:tc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3E8440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 </w:t>
            </w:r>
          </w:p>
        </w:tc>
      </w:tr>
      <w:tr w:rsidR="00CF65FE" w:rsidRPr="00E70E9E" w14:paraId="0C4F8E97" w14:textId="77777777" w:rsidTr="00CF65F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96F38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CC422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D31E1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F635F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41D29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F8C14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DC177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3E925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EE09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  <w:tr w:rsidR="00CF65FE" w:rsidRPr="00E70E9E" w14:paraId="3F0A5D19" w14:textId="77777777" w:rsidTr="00CF65F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DEDA0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 w:bidi="hi-IN"/>
              </w:rPr>
              <w:t>2.18</w:t>
            </w: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20ADD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r w:rsidRPr="00E70E9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Device Application: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77DCD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DCD80" w14:textId="77777777" w:rsidR="00CF65F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  <w:p w14:paraId="5602002E" w14:textId="77777777" w:rsidR="004E6BDE" w:rsidRPr="00E70E9E" w:rsidRDefault="004E6BD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D555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DD194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E0158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659FE" w14:textId="77777777" w:rsidR="00CF65FE" w:rsidRPr="00E70E9E" w:rsidRDefault="00CF65FE" w:rsidP="00CF65FE">
            <w:pPr>
              <w:suppressAutoHyphens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75AFC" w14:textId="77777777" w:rsidR="00CF65FE" w:rsidRPr="00E70E9E" w:rsidRDefault="00CF65FE" w:rsidP="00CF65FE">
            <w:pPr>
              <w:suppressAutoHyphens w:val="0"/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n-IN" w:eastAsia="en-IN" w:bidi="hi-IN"/>
              </w:rPr>
            </w:pPr>
          </w:p>
        </w:tc>
      </w:tr>
    </w:tbl>
    <w:p w14:paraId="6FC16A56" w14:textId="3D9C1854" w:rsidR="00CF65FE" w:rsidRPr="004E6BDE" w:rsidRDefault="004E6BDE" w:rsidP="004E6BDE">
      <w:pPr>
        <w:pStyle w:val="ListParagraph"/>
        <w:numPr>
          <w:ilvl w:val="0"/>
          <w:numId w:val="32"/>
        </w:numPr>
        <w:spacing w:line="240" w:lineRule="auto"/>
        <w:rPr>
          <w:rFonts w:asciiTheme="minorHAnsi" w:hAnsiTheme="minorHAnsi" w:cstheme="minorHAnsi"/>
          <w:b/>
          <w:bCs/>
        </w:rPr>
      </w:pPr>
      <w:r w:rsidRPr="004E6BDE">
        <w:rPr>
          <w:rFonts w:asciiTheme="minorHAnsi" w:hAnsiTheme="minorHAnsi" w:cstheme="minorHAnsi"/>
        </w:rPr>
        <w:t xml:space="preserve">Custom Floating Point Processing Unit designed for deep learning and AI workloads, implementing IBM </w:t>
      </w:r>
      <w:proofErr w:type="spellStart"/>
      <w:r w:rsidRPr="004E6BDE">
        <w:rPr>
          <w:rFonts w:asciiTheme="minorHAnsi" w:hAnsiTheme="minorHAnsi" w:cstheme="minorHAnsi"/>
        </w:rPr>
        <w:t>DLFloat</w:t>
      </w:r>
      <w:proofErr w:type="spellEnd"/>
      <w:r w:rsidRPr="004E6BDE">
        <w:rPr>
          <w:rFonts w:asciiTheme="minorHAnsi" w:hAnsiTheme="minorHAnsi" w:cstheme="minorHAnsi"/>
        </w:rPr>
        <w:t xml:space="preserve"> format</w:t>
      </w:r>
      <w:r w:rsidRPr="004E6BDE">
        <w:rPr>
          <w:rFonts w:asciiTheme="minorHAnsi" w:hAnsiTheme="minorHAnsi" w:cstheme="minorHAnsi"/>
          <w:b/>
          <w:bCs/>
        </w:rPr>
        <w:t>.</w:t>
      </w:r>
    </w:p>
    <w:p w14:paraId="085BB221" w14:textId="77777777" w:rsidR="004E6BDE" w:rsidRPr="00E70E9E" w:rsidRDefault="004E6BDE" w:rsidP="00D824F7">
      <w:pPr>
        <w:spacing w:line="240" w:lineRule="auto"/>
        <w:rPr>
          <w:rFonts w:asciiTheme="minorHAnsi" w:hAnsiTheme="minorHAnsi" w:cstheme="minorHAnsi"/>
          <w:b/>
          <w:bCs/>
        </w:rPr>
      </w:pPr>
    </w:p>
    <w:p w14:paraId="6A19496B" w14:textId="77777777" w:rsidR="00D824F7" w:rsidRPr="00E70E9E" w:rsidRDefault="00D824F7" w:rsidP="00D824F7">
      <w:pPr>
        <w:spacing w:line="24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  <w:b/>
          <w:bCs/>
        </w:rPr>
        <w:t>Note:</w:t>
      </w:r>
      <w:r w:rsidRPr="00E70E9E">
        <w:rPr>
          <w:rFonts w:asciiTheme="minorHAnsi" w:hAnsiTheme="minorHAnsi" w:cstheme="minorHAnsi"/>
        </w:rPr>
        <w:t xml:space="preserve"> 3.3V and 5V transistors are not allowed in a single design because this is an illegal combination. For more info regarding all such </w:t>
      </w:r>
      <w:r w:rsidRPr="00E70E9E">
        <w:rPr>
          <w:rFonts w:asciiTheme="minorHAnsi" w:hAnsiTheme="minorHAnsi" w:cstheme="minorHAnsi"/>
          <w:color w:val="000000" w:themeColor="text1"/>
        </w:rPr>
        <w:t>type of allowed</w:t>
      </w:r>
      <w:r w:rsidR="00001820" w:rsidRPr="00E70E9E">
        <w:rPr>
          <w:rFonts w:asciiTheme="minorHAnsi" w:hAnsiTheme="minorHAnsi" w:cstheme="minorHAnsi"/>
          <w:color w:val="000000" w:themeColor="text1"/>
        </w:rPr>
        <w:t xml:space="preserve"> and illegal</w:t>
      </w:r>
      <w:r w:rsidRPr="00E70E9E">
        <w:rPr>
          <w:rFonts w:asciiTheme="minorHAnsi" w:hAnsiTheme="minorHAnsi" w:cstheme="minorHAnsi"/>
          <w:color w:val="000000" w:themeColor="text1"/>
        </w:rPr>
        <w:t xml:space="preserve"> combination, please </w:t>
      </w:r>
      <w:r w:rsidRPr="00E70E9E">
        <w:rPr>
          <w:rFonts w:asciiTheme="minorHAnsi" w:hAnsiTheme="minorHAnsi" w:cstheme="minorHAnsi"/>
        </w:rPr>
        <w:t xml:space="preserve">refer PDK ReadMe. </w:t>
      </w:r>
    </w:p>
    <w:p w14:paraId="67228887" w14:textId="77777777" w:rsidR="005327F3" w:rsidRPr="00E70E9E" w:rsidRDefault="005327F3">
      <w:pPr>
        <w:suppressAutoHyphens w:val="0"/>
        <w:spacing w:after="0" w:line="24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br w:type="page"/>
      </w:r>
    </w:p>
    <w:p w14:paraId="32DC8A25" w14:textId="77777777" w:rsidR="006C0BAE" w:rsidRPr="00E70E9E" w:rsidRDefault="003F45F6" w:rsidP="00F74FE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</w:rPr>
      </w:pPr>
      <w:proofErr w:type="spellStart"/>
      <w:r w:rsidRPr="00E70E9E">
        <w:rPr>
          <w:rFonts w:asciiTheme="minorHAnsi" w:hAnsiTheme="minorHAnsi" w:cstheme="minorHAnsi"/>
          <w:b/>
        </w:rPr>
        <w:lastRenderedPageBreak/>
        <w:t>Tapeout</w:t>
      </w:r>
      <w:proofErr w:type="spellEnd"/>
      <w:r w:rsidRPr="00E70E9E">
        <w:rPr>
          <w:rFonts w:asciiTheme="minorHAnsi" w:hAnsiTheme="minorHAnsi" w:cstheme="minorHAnsi"/>
          <w:b/>
        </w:rPr>
        <w:t xml:space="preserve"> </w:t>
      </w:r>
      <w:r w:rsidR="000C412D" w:rsidRPr="00E70E9E">
        <w:rPr>
          <w:rFonts w:asciiTheme="minorHAnsi" w:hAnsiTheme="minorHAnsi" w:cstheme="minorHAnsi"/>
          <w:b/>
        </w:rPr>
        <w:t>Checklist</w:t>
      </w:r>
    </w:p>
    <w:p w14:paraId="51AC84E2" w14:textId="77777777" w:rsidR="001A7C03" w:rsidRPr="00E70E9E" w:rsidRDefault="001A7C03" w:rsidP="001A7C03">
      <w:pPr>
        <w:pStyle w:val="ListParagraph"/>
        <w:ind w:left="360"/>
        <w:rPr>
          <w:rFonts w:asciiTheme="minorHAnsi" w:hAnsiTheme="minorHAnsi" w:cstheme="minorHAnsi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6"/>
        <w:gridCol w:w="1040"/>
      </w:tblGrid>
      <w:tr w:rsidR="006C0BAE" w:rsidRPr="00E70E9E" w14:paraId="2F0A1985" w14:textId="77777777" w:rsidTr="00C52432">
        <w:trPr>
          <w:jc w:val="center"/>
        </w:trPr>
        <w:tc>
          <w:tcPr>
            <w:tcW w:w="7426" w:type="dxa"/>
          </w:tcPr>
          <w:p w14:paraId="6272AAF7" w14:textId="77777777" w:rsidR="006C0BAE" w:rsidRPr="00E70E9E" w:rsidRDefault="000C412D">
            <w:pPr>
              <w:pStyle w:val="ListParagraph"/>
              <w:ind w:left="0"/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  <w:b/>
              </w:rPr>
              <w:t>Device related information</w:t>
            </w:r>
          </w:p>
        </w:tc>
        <w:tc>
          <w:tcPr>
            <w:tcW w:w="1040" w:type="dxa"/>
          </w:tcPr>
          <w:p w14:paraId="6415AFE7" w14:textId="77777777" w:rsidR="006C0BAE" w:rsidRPr="00E70E9E" w:rsidRDefault="000C412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  <w:b/>
              </w:rPr>
              <w:t>Yes/No</w:t>
            </w:r>
          </w:p>
        </w:tc>
      </w:tr>
      <w:tr w:rsidR="006C0BAE" w:rsidRPr="00E70E9E" w14:paraId="1966B956" w14:textId="77777777" w:rsidTr="00C52432">
        <w:trPr>
          <w:jc w:val="center"/>
        </w:trPr>
        <w:tc>
          <w:tcPr>
            <w:tcW w:w="7426" w:type="dxa"/>
          </w:tcPr>
          <w:p w14:paraId="3181CCAC" w14:textId="77777777" w:rsidR="006C0BAE" w:rsidRPr="00E70E9E" w:rsidRDefault="000C412D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>GDSII database provided</w:t>
            </w:r>
          </w:p>
        </w:tc>
        <w:tc>
          <w:tcPr>
            <w:tcW w:w="1040" w:type="dxa"/>
          </w:tcPr>
          <w:p w14:paraId="5B95B5A7" w14:textId="1E0CAD35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Yes</w:t>
            </w:r>
          </w:p>
        </w:tc>
      </w:tr>
      <w:tr w:rsidR="006C0BAE" w:rsidRPr="00E70E9E" w14:paraId="0524FF2D" w14:textId="77777777" w:rsidTr="00C52432">
        <w:trPr>
          <w:jc w:val="center"/>
        </w:trPr>
        <w:tc>
          <w:tcPr>
            <w:tcW w:w="7426" w:type="dxa"/>
          </w:tcPr>
          <w:p w14:paraId="14E0E0C7" w14:textId="77777777" w:rsidR="0087287F" w:rsidRPr="00E70E9E" w:rsidRDefault="000C412D" w:rsidP="00F64EA7">
            <w:pPr>
              <w:jc w:val="both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 xml:space="preserve">Silicon </w:t>
            </w:r>
            <w:r w:rsidR="00F64EA7" w:rsidRPr="00E70E9E">
              <w:rPr>
                <w:rFonts w:asciiTheme="minorHAnsi" w:hAnsiTheme="minorHAnsi" w:cstheme="minorHAnsi"/>
              </w:rPr>
              <w:t>Number with PCI is mandatory. GDSII for this is included in the PDK.</w:t>
            </w:r>
          </w:p>
          <w:p w14:paraId="121BDF2E" w14:textId="77777777" w:rsidR="00F64EA7" w:rsidRPr="00E70E9E" w:rsidRDefault="00F64EA7" w:rsidP="00F64EA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>(Layer revision block may be placed if space permit) ?</w:t>
            </w:r>
          </w:p>
        </w:tc>
        <w:tc>
          <w:tcPr>
            <w:tcW w:w="1040" w:type="dxa"/>
          </w:tcPr>
          <w:p w14:paraId="524D939E" w14:textId="15172CC6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Yes</w:t>
            </w:r>
          </w:p>
        </w:tc>
      </w:tr>
      <w:tr w:rsidR="006C0BAE" w:rsidRPr="00E70E9E" w14:paraId="6BAB58B0" w14:textId="77777777" w:rsidTr="00C52432">
        <w:trPr>
          <w:jc w:val="center"/>
        </w:trPr>
        <w:tc>
          <w:tcPr>
            <w:tcW w:w="7426" w:type="dxa"/>
          </w:tcPr>
          <w:p w14:paraId="775E0E9A" w14:textId="77777777" w:rsidR="006C0BAE" w:rsidRPr="00E70E9E" w:rsidRDefault="000C412D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>Seal Ring with GND connection inserted?</w:t>
            </w:r>
          </w:p>
        </w:tc>
        <w:tc>
          <w:tcPr>
            <w:tcW w:w="1040" w:type="dxa"/>
          </w:tcPr>
          <w:p w14:paraId="6E631F0E" w14:textId="369AE07F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  <w:tr w:rsidR="006C0BAE" w:rsidRPr="00E70E9E" w14:paraId="29981913" w14:textId="77777777" w:rsidTr="00C52432">
        <w:trPr>
          <w:trHeight w:val="431"/>
          <w:jc w:val="center"/>
        </w:trPr>
        <w:tc>
          <w:tcPr>
            <w:tcW w:w="7426" w:type="dxa"/>
          </w:tcPr>
          <w:p w14:paraId="27765AD7" w14:textId="77777777" w:rsidR="006C0BAE" w:rsidRPr="00E70E9E" w:rsidRDefault="000C412D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 xml:space="preserve">Is DRC along with dummy fill Report </w:t>
            </w:r>
            <w:r w:rsidRPr="00E70E9E">
              <w:rPr>
                <w:rFonts w:asciiTheme="minorHAnsi" w:hAnsiTheme="minorHAnsi" w:cstheme="minorHAnsi"/>
                <w:b/>
              </w:rPr>
              <w:t>clean?</w:t>
            </w:r>
          </w:p>
        </w:tc>
        <w:tc>
          <w:tcPr>
            <w:tcW w:w="1040" w:type="dxa"/>
          </w:tcPr>
          <w:p w14:paraId="0287AA2C" w14:textId="43BD8F3F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  <w:tr w:rsidR="006C0BAE" w:rsidRPr="00E70E9E" w14:paraId="1392B6A2" w14:textId="77777777" w:rsidTr="00C52432">
        <w:trPr>
          <w:jc w:val="center"/>
        </w:trPr>
        <w:tc>
          <w:tcPr>
            <w:tcW w:w="7426" w:type="dxa"/>
          </w:tcPr>
          <w:p w14:paraId="4B06C57F" w14:textId="77777777" w:rsidR="006C0BAE" w:rsidRPr="00E70E9E" w:rsidRDefault="000C412D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 xml:space="preserve">Is Antenna along with dummy fill Report </w:t>
            </w:r>
            <w:r w:rsidRPr="00E70E9E">
              <w:rPr>
                <w:rFonts w:asciiTheme="minorHAnsi" w:hAnsiTheme="minorHAnsi" w:cstheme="minorHAnsi"/>
                <w:b/>
              </w:rPr>
              <w:t>clean?</w:t>
            </w:r>
          </w:p>
        </w:tc>
        <w:tc>
          <w:tcPr>
            <w:tcW w:w="1040" w:type="dxa"/>
          </w:tcPr>
          <w:p w14:paraId="5DD37094" w14:textId="3F861F36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  <w:tr w:rsidR="006C0BAE" w:rsidRPr="00E70E9E" w14:paraId="455CD6FE" w14:textId="77777777" w:rsidTr="00C52432">
        <w:trPr>
          <w:jc w:val="center"/>
        </w:trPr>
        <w:tc>
          <w:tcPr>
            <w:tcW w:w="7426" w:type="dxa"/>
          </w:tcPr>
          <w:p w14:paraId="7E7528A8" w14:textId="77777777" w:rsidR="006C0BAE" w:rsidRPr="00E70E9E" w:rsidRDefault="000C412D">
            <w:pPr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 xml:space="preserve">Dummy Fill done </w:t>
            </w:r>
          </w:p>
        </w:tc>
        <w:tc>
          <w:tcPr>
            <w:tcW w:w="1040" w:type="dxa"/>
          </w:tcPr>
          <w:p w14:paraId="6FA5C3FE" w14:textId="6A2BEF2D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  <w:tr w:rsidR="006C0BAE" w:rsidRPr="00E70E9E" w14:paraId="60148E43" w14:textId="77777777" w:rsidTr="00C52432">
        <w:trPr>
          <w:jc w:val="center"/>
        </w:trPr>
        <w:tc>
          <w:tcPr>
            <w:tcW w:w="7426" w:type="dxa"/>
          </w:tcPr>
          <w:p w14:paraId="15B0A186" w14:textId="77777777" w:rsidR="006C0BAE" w:rsidRPr="00E70E9E" w:rsidRDefault="000C412D">
            <w:pPr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 xml:space="preserve">Grid size </w:t>
            </w:r>
            <w:r w:rsidRPr="00E70E9E">
              <w:rPr>
                <w:rFonts w:asciiTheme="minorHAnsi" w:hAnsiTheme="minorHAnsi" w:cstheme="minorHAnsi"/>
                <w:b/>
              </w:rPr>
              <w:t>0.005µm</w:t>
            </w:r>
            <w:r w:rsidRPr="00E70E9E">
              <w:rPr>
                <w:rFonts w:asciiTheme="minorHAnsi" w:hAnsiTheme="minorHAnsi" w:cstheme="minorHAnsi"/>
              </w:rPr>
              <w:t xml:space="preserve"> </w:t>
            </w:r>
            <w:r w:rsidRPr="00E70E9E">
              <w:rPr>
                <w:rFonts w:asciiTheme="minorHAnsi" w:hAnsiTheme="minorHAnsi" w:cstheme="minorHAnsi"/>
                <w:color w:val="000000" w:themeColor="text1"/>
              </w:rPr>
              <w:t>used</w:t>
            </w:r>
            <w:r w:rsidR="00001820" w:rsidRPr="00E70E9E">
              <w:rPr>
                <w:rFonts w:asciiTheme="minorHAnsi" w:hAnsiTheme="minorHAnsi" w:cstheme="minorHAnsi"/>
                <w:color w:val="000000" w:themeColor="text1"/>
              </w:rPr>
              <w:t xml:space="preserve"> for layout</w:t>
            </w:r>
          </w:p>
        </w:tc>
        <w:tc>
          <w:tcPr>
            <w:tcW w:w="1040" w:type="dxa"/>
          </w:tcPr>
          <w:p w14:paraId="34313D97" w14:textId="63D81FB5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  <w:tr w:rsidR="006C0BAE" w:rsidRPr="00E70E9E" w14:paraId="6AEBE415" w14:textId="77777777" w:rsidTr="00C52432">
        <w:trPr>
          <w:jc w:val="center"/>
        </w:trPr>
        <w:tc>
          <w:tcPr>
            <w:tcW w:w="7426" w:type="dxa"/>
          </w:tcPr>
          <w:p w14:paraId="0FA29A54" w14:textId="77777777" w:rsidR="006C0BAE" w:rsidRPr="00E70E9E" w:rsidRDefault="000C412D" w:rsidP="00F361C9">
            <w:pPr>
              <w:rPr>
                <w:rFonts w:asciiTheme="minorHAnsi" w:hAnsiTheme="minorHAnsi" w:cstheme="minorHAnsi"/>
                <w:b/>
                <w:color w:val="FF0000"/>
              </w:rPr>
            </w:pPr>
            <w:r w:rsidRPr="00E70E9E">
              <w:rPr>
                <w:rFonts w:asciiTheme="minorHAnsi" w:hAnsiTheme="minorHAnsi" w:cstheme="minorHAnsi"/>
                <w:color w:val="000000" w:themeColor="text1"/>
              </w:rPr>
              <w:t xml:space="preserve">Whether Pads </w:t>
            </w:r>
            <w:r w:rsidR="001F1D00" w:rsidRPr="00E70E9E">
              <w:rPr>
                <w:rFonts w:asciiTheme="minorHAnsi" w:hAnsiTheme="minorHAnsi" w:cstheme="minorHAnsi"/>
                <w:color w:val="000000" w:themeColor="text1"/>
              </w:rPr>
              <w:t xml:space="preserve">connected till </w:t>
            </w:r>
            <w:r w:rsidRPr="00E70E9E">
              <w:rPr>
                <w:rFonts w:asciiTheme="minorHAnsi" w:hAnsiTheme="minorHAnsi" w:cstheme="minorHAnsi"/>
                <w:b/>
                <w:color w:val="000000" w:themeColor="text1"/>
              </w:rPr>
              <w:t>top metal (TOP_</w:t>
            </w:r>
            <w:r w:rsidR="00F361C9" w:rsidRPr="00E70E9E">
              <w:rPr>
                <w:rFonts w:asciiTheme="minorHAnsi" w:hAnsiTheme="minorHAnsi" w:cstheme="minorHAnsi"/>
                <w:b/>
                <w:color w:val="000000" w:themeColor="text1"/>
              </w:rPr>
              <w:t>M</w:t>
            </w:r>
            <w:r w:rsidRPr="00E70E9E">
              <w:rPr>
                <w:rFonts w:asciiTheme="minorHAnsi" w:hAnsiTheme="minorHAnsi" w:cstheme="minorHAnsi"/>
                <w:b/>
                <w:color w:val="000000" w:themeColor="text1"/>
              </w:rPr>
              <w:t>) ?</w:t>
            </w:r>
          </w:p>
        </w:tc>
        <w:tc>
          <w:tcPr>
            <w:tcW w:w="1040" w:type="dxa"/>
          </w:tcPr>
          <w:p w14:paraId="6C0730E6" w14:textId="0CD629D0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  <w:tr w:rsidR="006C0BAE" w:rsidRPr="00E70E9E" w14:paraId="11B2AC2F" w14:textId="77777777" w:rsidTr="00C52432">
        <w:trPr>
          <w:jc w:val="center"/>
        </w:trPr>
        <w:tc>
          <w:tcPr>
            <w:tcW w:w="7426" w:type="dxa"/>
          </w:tcPr>
          <w:p w14:paraId="7699F5A2" w14:textId="77777777" w:rsidR="006C0BAE" w:rsidRPr="00E70E9E" w:rsidRDefault="00096319">
            <w:pPr>
              <w:rPr>
                <w:rFonts w:asciiTheme="minorHAnsi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  <w:color w:val="000000" w:themeColor="text1"/>
              </w:rPr>
              <w:t xml:space="preserve">Final </w:t>
            </w:r>
            <w:r w:rsidR="00F361C9" w:rsidRPr="00E70E9E">
              <w:rPr>
                <w:rFonts w:asciiTheme="minorHAnsi" w:hAnsiTheme="minorHAnsi" w:cstheme="minorHAnsi"/>
                <w:color w:val="000000" w:themeColor="text1"/>
              </w:rPr>
              <w:t xml:space="preserve">Chip </w:t>
            </w:r>
            <w:r w:rsidR="000C412D" w:rsidRPr="00E70E9E">
              <w:rPr>
                <w:rFonts w:asciiTheme="minorHAnsi" w:hAnsiTheme="minorHAnsi" w:cstheme="minorHAnsi"/>
                <w:color w:val="000000" w:themeColor="text1"/>
              </w:rPr>
              <w:t>Origin should be at (0,0)</w:t>
            </w:r>
            <w:r w:rsidR="00F74FE0" w:rsidRPr="00E70E9E">
              <w:rPr>
                <w:rFonts w:asciiTheme="minorHAnsi" w:hAnsiTheme="minorHAnsi" w:cstheme="minorHAnsi"/>
                <w:color w:val="000000" w:themeColor="text1"/>
              </w:rPr>
              <w:t xml:space="preserve"> after seal ring insertion</w:t>
            </w:r>
            <w:r w:rsidR="00F74FE0" w:rsidRPr="00E70E9E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040" w:type="dxa"/>
          </w:tcPr>
          <w:p w14:paraId="0B71395F" w14:textId="7B1B6667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  <w:tr w:rsidR="00B33F72" w:rsidRPr="00E70E9E" w14:paraId="54B53002" w14:textId="77777777" w:rsidTr="00C52432">
        <w:trPr>
          <w:jc w:val="center"/>
        </w:trPr>
        <w:tc>
          <w:tcPr>
            <w:tcW w:w="7426" w:type="dxa"/>
          </w:tcPr>
          <w:p w14:paraId="0E84432C" w14:textId="77777777" w:rsidR="00B33F72" w:rsidRPr="00E70E9E" w:rsidRDefault="00B33F72">
            <w:pPr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Process Information Sheet duly filled</w:t>
            </w:r>
            <w:r w:rsidR="00F74FE0" w:rsidRPr="00E70E9E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1040" w:type="dxa"/>
          </w:tcPr>
          <w:p w14:paraId="03119607" w14:textId="06E3BF1B" w:rsidR="00B33F72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</w:tbl>
    <w:p w14:paraId="45FF8FAD" w14:textId="77777777" w:rsidR="00452DEF" w:rsidRPr="00E70E9E" w:rsidRDefault="00452DEF" w:rsidP="00452DEF">
      <w:pPr>
        <w:rPr>
          <w:rFonts w:asciiTheme="minorHAnsi" w:hAnsiTheme="minorHAnsi" w:cstheme="minorHAnsi"/>
          <w:b/>
        </w:rPr>
      </w:pPr>
    </w:p>
    <w:p w14:paraId="7837AD3F" w14:textId="77777777" w:rsidR="00452DEF" w:rsidRPr="00E70E9E" w:rsidRDefault="00452DEF">
      <w:pPr>
        <w:suppressAutoHyphens w:val="0"/>
        <w:spacing w:after="0" w:line="240" w:lineRule="auto"/>
        <w:rPr>
          <w:rFonts w:asciiTheme="minorHAnsi" w:hAnsiTheme="minorHAnsi" w:cstheme="minorHAnsi"/>
          <w:b/>
        </w:rPr>
      </w:pPr>
      <w:r w:rsidRPr="00E70E9E">
        <w:rPr>
          <w:rFonts w:asciiTheme="minorHAnsi" w:hAnsiTheme="minorHAnsi" w:cstheme="minorHAnsi"/>
          <w:b/>
        </w:rPr>
        <w:br w:type="page"/>
      </w:r>
    </w:p>
    <w:p w14:paraId="0AFE3C15" w14:textId="77777777" w:rsidR="006C0BAE" w:rsidRPr="00E70E9E" w:rsidRDefault="000C412D" w:rsidP="00E529F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  <w:b/>
        </w:rPr>
        <w:lastRenderedPageBreak/>
        <w:t xml:space="preserve">Reports to be included </w:t>
      </w:r>
      <w:r w:rsidRPr="00E70E9E">
        <w:rPr>
          <w:rFonts w:asciiTheme="minorHAnsi" w:hAnsiTheme="minorHAnsi" w:cstheme="minorHAnsi"/>
        </w:rPr>
        <w:t xml:space="preserve">(please </w:t>
      </w:r>
      <w:r w:rsidR="009A2662" w:rsidRPr="00E70E9E">
        <w:rPr>
          <w:rFonts w:asciiTheme="minorHAnsi" w:hAnsiTheme="minorHAnsi" w:cstheme="minorHAnsi"/>
          <w:b/>
          <w:bCs/>
          <w:highlight w:val="yellow"/>
        </w:rPr>
        <w:t>√</w:t>
      </w:r>
      <w:r w:rsidRPr="00E70E9E">
        <w:rPr>
          <w:rFonts w:asciiTheme="minorHAnsi" w:hAnsiTheme="minorHAnsi" w:cstheme="minorHAnsi"/>
        </w:rPr>
        <w:t xml:space="preserve"> on the following if provided)</w:t>
      </w:r>
    </w:p>
    <w:p w14:paraId="56539E36" w14:textId="77777777" w:rsidR="00D6668A" w:rsidRPr="00E70E9E" w:rsidRDefault="00D6668A" w:rsidP="00D6668A">
      <w:pPr>
        <w:pStyle w:val="ListParagraph"/>
        <w:ind w:left="360"/>
        <w:rPr>
          <w:rFonts w:asciiTheme="minorHAnsi" w:hAnsiTheme="minorHAnsi" w:cstheme="minorHAns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6"/>
        <w:gridCol w:w="816"/>
      </w:tblGrid>
      <w:tr w:rsidR="006C0BAE" w:rsidRPr="00E70E9E" w14:paraId="08A0BA7A" w14:textId="77777777" w:rsidTr="00C52432">
        <w:trPr>
          <w:jc w:val="center"/>
        </w:trPr>
        <w:tc>
          <w:tcPr>
            <w:tcW w:w="7426" w:type="dxa"/>
          </w:tcPr>
          <w:p w14:paraId="60E95A60" w14:textId="77777777" w:rsidR="006C0BAE" w:rsidRPr="00E70E9E" w:rsidRDefault="00B607F4">
            <w:pPr>
              <w:jc w:val="both"/>
              <w:rPr>
                <w:rFonts w:asciiTheme="minorHAnsi" w:eastAsia="Wingdings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 xml:space="preserve">Final </w:t>
            </w:r>
            <w:r w:rsidR="000C412D" w:rsidRPr="00E70E9E">
              <w:rPr>
                <w:rFonts w:asciiTheme="minorHAnsi" w:hAnsiTheme="minorHAnsi" w:cstheme="minorHAnsi"/>
              </w:rPr>
              <w:t xml:space="preserve">DRC </w:t>
            </w:r>
            <w:r w:rsidRPr="00E70E9E">
              <w:rPr>
                <w:rFonts w:asciiTheme="minorHAnsi" w:hAnsiTheme="minorHAnsi" w:cstheme="minorHAnsi"/>
              </w:rPr>
              <w:t>run Reports (Result database</w:t>
            </w:r>
            <w:r w:rsidR="00112B7E" w:rsidRPr="00E70E9E">
              <w:rPr>
                <w:rFonts w:asciiTheme="minorHAnsi" w:hAnsiTheme="minorHAnsi" w:cstheme="minorHAnsi"/>
              </w:rPr>
              <w:t xml:space="preserve"> including density logs</w:t>
            </w:r>
            <w:r w:rsidRPr="00E70E9E">
              <w:rPr>
                <w:rFonts w:asciiTheme="minorHAnsi" w:hAnsiTheme="minorHAnsi" w:cstheme="minorHAnsi"/>
              </w:rPr>
              <w:t xml:space="preserve">, summary, </w:t>
            </w:r>
            <w:r w:rsidR="00673307" w:rsidRPr="00E70E9E">
              <w:rPr>
                <w:rFonts w:asciiTheme="minorHAnsi" w:hAnsiTheme="minorHAnsi" w:cstheme="minorHAnsi"/>
              </w:rPr>
              <w:t>transcript</w:t>
            </w:r>
            <w:r w:rsidRPr="00E70E9E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E70E9E">
              <w:rPr>
                <w:rFonts w:asciiTheme="minorHAnsi" w:hAnsiTheme="minorHAnsi" w:cstheme="minorHAnsi"/>
              </w:rPr>
              <w:t>runset</w:t>
            </w:r>
            <w:proofErr w:type="spellEnd"/>
            <w:r w:rsidRPr="00E70E9E">
              <w:rPr>
                <w:rFonts w:asciiTheme="minorHAnsi" w:hAnsiTheme="minorHAnsi" w:cstheme="minorHAnsi"/>
              </w:rPr>
              <w:t xml:space="preserve"> version)</w:t>
            </w:r>
          </w:p>
        </w:tc>
        <w:tc>
          <w:tcPr>
            <w:tcW w:w="816" w:type="dxa"/>
          </w:tcPr>
          <w:p w14:paraId="733D1021" w14:textId="6A27316B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</w:tr>
      <w:tr w:rsidR="006C0BAE" w:rsidRPr="00E70E9E" w14:paraId="1FB609AD" w14:textId="77777777" w:rsidTr="00C52432">
        <w:trPr>
          <w:jc w:val="center"/>
        </w:trPr>
        <w:tc>
          <w:tcPr>
            <w:tcW w:w="7426" w:type="dxa"/>
          </w:tcPr>
          <w:p w14:paraId="191E90CC" w14:textId="77777777" w:rsidR="006C0BAE" w:rsidRPr="00E70E9E" w:rsidRDefault="00B607F4">
            <w:pPr>
              <w:jc w:val="both"/>
              <w:rPr>
                <w:rFonts w:asciiTheme="minorHAnsi" w:eastAsia="Wingdings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 xml:space="preserve">Final </w:t>
            </w:r>
            <w:r w:rsidR="000C412D" w:rsidRPr="00E70E9E">
              <w:rPr>
                <w:rFonts w:asciiTheme="minorHAnsi" w:hAnsiTheme="minorHAnsi" w:cstheme="minorHAnsi"/>
              </w:rPr>
              <w:t>Antenna Report</w:t>
            </w:r>
            <w:r w:rsidRPr="00E70E9E">
              <w:rPr>
                <w:rFonts w:asciiTheme="minorHAnsi" w:hAnsiTheme="minorHAnsi" w:cstheme="minorHAnsi"/>
              </w:rPr>
              <w:t xml:space="preserve"> (Result database, summary, </w:t>
            </w:r>
            <w:r w:rsidR="00673307" w:rsidRPr="00E70E9E">
              <w:rPr>
                <w:rFonts w:asciiTheme="minorHAnsi" w:hAnsiTheme="minorHAnsi" w:cstheme="minorHAnsi"/>
              </w:rPr>
              <w:t>transcript</w:t>
            </w:r>
            <w:r w:rsidRPr="00E70E9E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E70E9E">
              <w:rPr>
                <w:rFonts w:asciiTheme="minorHAnsi" w:hAnsiTheme="minorHAnsi" w:cstheme="minorHAnsi"/>
              </w:rPr>
              <w:t>runset</w:t>
            </w:r>
            <w:proofErr w:type="spellEnd"/>
            <w:r w:rsidRPr="00E70E9E">
              <w:rPr>
                <w:rFonts w:asciiTheme="minorHAnsi" w:hAnsiTheme="minorHAnsi" w:cstheme="minorHAnsi"/>
              </w:rPr>
              <w:t xml:space="preserve"> version)</w:t>
            </w:r>
          </w:p>
        </w:tc>
        <w:tc>
          <w:tcPr>
            <w:tcW w:w="816" w:type="dxa"/>
          </w:tcPr>
          <w:p w14:paraId="44A5979C" w14:textId="109FBE8E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</w:tr>
      <w:tr w:rsidR="006C0BAE" w:rsidRPr="00E70E9E" w14:paraId="0B697F20" w14:textId="77777777" w:rsidTr="00C52432">
        <w:trPr>
          <w:jc w:val="center"/>
        </w:trPr>
        <w:tc>
          <w:tcPr>
            <w:tcW w:w="7426" w:type="dxa"/>
          </w:tcPr>
          <w:p w14:paraId="259DE8B2" w14:textId="77777777" w:rsidR="006C0BAE" w:rsidRPr="00E70E9E" w:rsidRDefault="000C412D" w:rsidP="00096319">
            <w:pPr>
              <w:jc w:val="both"/>
              <w:rPr>
                <w:rFonts w:asciiTheme="minorHAnsi" w:eastAsia="Wingdings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>Devices</w:t>
            </w:r>
            <w:r w:rsidR="00096319" w:rsidRPr="00E70E9E">
              <w:rPr>
                <w:rFonts w:asciiTheme="minorHAnsi" w:hAnsiTheme="minorHAnsi" w:cstheme="minorHAnsi"/>
              </w:rPr>
              <w:t xml:space="preserve"> type (or legal devices) </w:t>
            </w:r>
            <w:r w:rsidRPr="00E70E9E">
              <w:rPr>
                <w:rFonts w:asciiTheme="minorHAnsi" w:hAnsiTheme="minorHAnsi" w:cstheme="minorHAnsi"/>
              </w:rPr>
              <w:t>used</w:t>
            </w:r>
            <w:r w:rsidR="00096319" w:rsidRPr="00E70E9E">
              <w:rPr>
                <w:rFonts w:asciiTheme="minorHAnsi" w:hAnsiTheme="minorHAnsi" w:cstheme="minorHAnsi"/>
              </w:rPr>
              <w:t xml:space="preserve"> in layout</w:t>
            </w:r>
            <w:r w:rsidRPr="00E70E9E">
              <w:rPr>
                <w:rFonts w:asciiTheme="minorHAnsi" w:hAnsiTheme="minorHAnsi" w:cstheme="minorHAnsi"/>
              </w:rPr>
              <w:t xml:space="preserve"> report</w:t>
            </w:r>
          </w:p>
        </w:tc>
        <w:tc>
          <w:tcPr>
            <w:tcW w:w="816" w:type="dxa"/>
          </w:tcPr>
          <w:p w14:paraId="35F4CD01" w14:textId="432E0819" w:rsidR="006C0BAE" w:rsidRPr="00E70E9E" w:rsidRDefault="003047A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</w:tr>
      <w:tr w:rsidR="006C0BAE" w:rsidRPr="00E70E9E" w14:paraId="5055F9A2" w14:textId="77777777" w:rsidTr="00C52432">
        <w:trPr>
          <w:jc w:val="center"/>
        </w:trPr>
        <w:tc>
          <w:tcPr>
            <w:tcW w:w="7426" w:type="dxa"/>
          </w:tcPr>
          <w:p w14:paraId="693EA758" w14:textId="77777777" w:rsidR="006C0BAE" w:rsidRPr="00E70E9E" w:rsidRDefault="000C412D">
            <w:pPr>
              <w:pStyle w:val="ListParagraph"/>
              <w:ind w:left="0"/>
              <w:jc w:val="both"/>
              <w:rPr>
                <w:rFonts w:asciiTheme="minorHAnsi" w:eastAsia="Wingdings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 xml:space="preserve">Stream out </w:t>
            </w:r>
            <w:proofErr w:type="gramStart"/>
            <w:r w:rsidRPr="00E70E9E">
              <w:rPr>
                <w:rFonts w:asciiTheme="minorHAnsi" w:hAnsiTheme="minorHAnsi" w:cstheme="minorHAnsi"/>
              </w:rPr>
              <w:t>log</w:t>
            </w:r>
            <w:proofErr w:type="gramEnd"/>
            <w:r w:rsidRPr="00E70E9E">
              <w:rPr>
                <w:rFonts w:asciiTheme="minorHAnsi" w:hAnsiTheme="minorHAnsi" w:cstheme="minorHAnsi"/>
              </w:rPr>
              <w:t xml:space="preserve"> </w:t>
            </w:r>
            <w:r w:rsidRPr="00E70E9E">
              <w:rPr>
                <w:rFonts w:asciiTheme="minorHAnsi" w:hAnsiTheme="minorHAnsi" w:cstheme="minorHAnsi"/>
              </w:rPr>
              <w:tab/>
              <w:t>file</w:t>
            </w:r>
            <w:r w:rsidR="00B607F4" w:rsidRPr="00E70E9E">
              <w:rPr>
                <w:rFonts w:asciiTheme="minorHAnsi" w:hAnsiTheme="minorHAnsi" w:cstheme="minorHAnsi"/>
              </w:rPr>
              <w:t>s</w:t>
            </w:r>
            <w:r w:rsidRPr="00E70E9E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16" w:type="dxa"/>
          </w:tcPr>
          <w:p w14:paraId="23A6C811" w14:textId="618F1DA4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</w:tr>
      <w:tr w:rsidR="006C0BAE" w:rsidRPr="00E70E9E" w14:paraId="5F056A86" w14:textId="77777777" w:rsidTr="00C52432">
        <w:trPr>
          <w:jc w:val="center"/>
        </w:trPr>
        <w:tc>
          <w:tcPr>
            <w:tcW w:w="7426" w:type="dxa"/>
          </w:tcPr>
          <w:p w14:paraId="0D56A44E" w14:textId="77777777" w:rsidR="006C0BAE" w:rsidRPr="00E70E9E" w:rsidRDefault="000C412D">
            <w:pPr>
              <w:pStyle w:val="ListParagraph"/>
              <w:ind w:left="0"/>
              <w:jc w:val="both"/>
              <w:rPr>
                <w:rFonts w:asciiTheme="minorHAnsi" w:eastAsia="Wingdings" w:hAnsiTheme="minorHAnsi" w:cstheme="minorHAnsi"/>
                <w:b/>
                <w:highlight w:val="yellow"/>
              </w:rPr>
            </w:pPr>
            <w:r w:rsidRPr="00E70E9E">
              <w:rPr>
                <w:rFonts w:asciiTheme="minorHAnsi" w:hAnsiTheme="minorHAnsi" w:cstheme="minorHAnsi"/>
              </w:rPr>
              <w:t xml:space="preserve">List of </w:t>
            </w:r>
            <w:proofErr w:type="gramStart"/>
            <w:r w:rsidRPr="00E70E9E">
              <w:rPr>
                <w:rFonts w:asciiTheme="minorHAnsi" w:hAnsiTheme="minorHAnsi" w:cstheme="minorHAnsi"/>
              </w:rPr>
              <w:t>third party</w:t>
            </w:r>
            <w:proofErr w:type="gramEnd"/>
            <w:r w:rsidRPr="00E70E9E">
              <w:rPr>
                <w:rFonts w:asciiTheme="minorHAnsi" w:hAnsiTheme="minorHAnsi" w:cstheme="minorHAnsi"/>
              </w:rPr>
              <w:t xml:space="preserve"> IP used</w:t>
            </w:r>
            <w:r w:rsidR="00B607F4" w:rsidRPr="00E70E9E">
              <w:rPr>
                <w:rFonts w:asciiTheme="minorHAnsi" w:hAnsiTheme="minorHAnsi" w:cstheme="minorHAnsi"/>
              </w:rPr>
              <w:t xml:space="preserve"> (If any with prior approval from SCL)</w:t>
            </w:r>
          </w:p>
        </w:tc>
        <w:tc>
          <w:tcPr>
            <w:tcW w:w="816" w:type="dxa"/>
          </w:tcPr>
          <w:p w14:paraId="4FE9FFC1" w14:textId="05E90AE6" w:rsidR="006C0BAE" w:rsidRPr="00E70E9E" w:rsidRDefault="006C0BA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96319" w:rsidRPr="00E70E9E" w14:paraId="21A57CC7" w14:textId="77777777" w:rsidTr="00C52432">
        <w:trPr>
          <w:jc w:val="center"/>
        </w:trPr>
        <w:tc>
          <w:tcPr>
            <w:tcW w:w="7426" w:type="dxa"/>
          </w:tcPr>
          <w:p w14:paraId="6DD48798" w14:textId="77777777" w:rsidR="00096319" w:rsidRPr="00E70E9E" w:rsidRDefault="00096319" w:rsidP="00096319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highlight w:val="yellow"/>
              </w:rPr>
            </w:pPr>
            <w:r w:rsidRPr="00E70E9E">
              <w:rPr>
                <w:rFonts w:asciiTheme="minorHAnsi" w:hAnsiTheme="minorHAnsi" w:cstheme="minorHAnsi"/>
              </w:rPr>
              <w:t>List of SCL IP used (If any with prior approval from SCL)</w:t>
            </w:r>
          </w:p>
        </w:tc>
        <w:tc>
          <w:tcPr>
            <w:tcW w:w="816" w:type="dxa"/>
          </w:tcPr>
          <w:p w14:paraId="0D62C829" w14:textId="5853CEC1" w:rsidR="00096319" w:rsidRPr="00E70E9E" w:rsidRDefault="0009631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6C0BAE" w:rsidRPr="00E70E9E" w14:paraId="144FF38C" w14:textId="77777777" w:rsidTr="00C52432">
        <w:trPr>
          <w:jc w:val="center"/>
        </w:trPr>
        <w:tc>
          <w:tcPr>
            <w:tcW w:w="7426" w:type="dxa"/>
          </w:tcPr>
          <w:p w14:paraId="64B09464" w14:textId="77777777" w:rsidR="00B607F4" w:rsidRPr="00E70E9E" w:rsidRDefault="000C412D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E70E9E">
              <w:rPr>
                <w:rFonts w:asciiTheme="minorHAnsi" w:hAnsiTheme="minorHAnsi" w:cstheme="minorHAnsi"/>
              </w:rPr>
              <w:t xml:space="preserve">List of all legal </w:t>
            </w:r>
            <w:r w:rsidRPr="00E70E9E">
              <w:rPr>
                <w:rFonts w:asciiTheme="minorHAnsi" w:hAnsiTheme="minorHAnsi" w:cstheme="minorHAnsi"/>
                <w:color w:val="000000" w:themeColor="text1"/>
              </w:rPr>
              <w:t>layers used before silicon number insertion</w:t>
            </w:r>
            <w:r w:rsidR="00B607F4" w:rsidRPr="00E70E9E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39577B" w:rsidRPr="00E70E9E">
              <w:rPr>
                <w:rFonts w:asciiTheme="minorHAnsi" w:hAnsiTheme="minorHAnsi" w:cstheme="minorHAnsi"/>
                <w:color w:val="000000" w:themeColor="text1"/>
              </w:rPr>
              <w:t xml:space="preserve">in Excel Format </w:t>
            </w:r>
          </w:p>
          <w:p w14:paraId="65399FB6" w14:textId="77777777" w:rsidR="006C0BAE" w:rsidRPr="00E70E9E" w:rsidRDefault="00B607F4">
            <w:pPr>
              <w:pStyle w:val="ListParagraph"/>
              <w:ind w:left="0"/>
              <w:jc w:val="both"/>
              <w:rPr>
                <w:rFonts w:asciiTheme="minorHAnsi" w:eastAsia="Wingdings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  <w:color w:val="000000" w:themeColor="text1"/>
              </w:rPr>
              <w:t>(</w:t>
            </w:r>
            <w:r w:rsidR="0039577B" w:rsidRPr="00E70E9E">
              <w:rPr>
                <w:rFonts w:asciiTheme="minorHAnsi" w:hAnsiTheme="minorHAnsi" w:cstheme="minorHAnsi"/>
                <w:color w:val="000000" w:themeColor="text1"/>
              </w:rPr>
              <w:t xml:space="preserve">Layer Name + </w:t>
            </w:r>
            <w:r w:rsidRPr="00E70E9E">
              <w:rPr>
                <w:rFonts w:asciiTheme="minorHAnsi" w:hAnsiTheme="minorHAnsi" w:cstheme="minorHAnsi"/>
                <w:color w:val="000000" w:themeColor="text1"/>
              </w:rPr>
              <w:t>layer number + datatype)</w:t>
            </w:r>
          </w:p>
        </w:tc>
        <w:tc>
          <w:tcPr>
            <w:tcW w:w="816" w:type="dxa"/>
          </w:tcPr>
          <w:p w14:paraId="6EB0EBB8" w14:textId="44DD734E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</w:tr>
      <w:tr w:rsidR="006C0BAE" w:rsidRPr="00E70E9E" w14:paraId="70F703C7" w14:textId="77777777" w:rsidTr="00C52432">
        <w:trPr>
          <w:jc w:val="center"/>
        </w:trPr>
        <w:tc>
          <w:tcPr>
            <w:tcW w:w="7426" w:type="dxa"/>
          </w:tcPr>
          <w:p w14:paraId="5A3F0585" w14:textId="3CE3A5D6" w:rsidR="006C0BAE" w:rsidRPr="00E70E9E" w:rsidRDefault="000C412D">
            <w:pPr>
              <w:pStyle w:val="ListParagraph"/>
              <w:ind w:left="0"/>
              <w:jc w:val="both"/>
              <w:rPr>
                <w:rFonts w:asciiTheme="minorHAnsi" w:eastAsia="Wingdings" w:hAnsiTheme="minorHAnsi" w:cstheme="minorHAnsi"/>
                <w:b/>
              </w:rPr>
            </w:pPr>
            <w:r w:rsidRPr="00E70E9E">
              <w:rPr>
                <w:rFonts w:asciiTheme="minorHAnsi" w:hAnsiTheme="minorHAnsi" w:cstheme="minorHAnsi"/>
              </w:rPr>
              <w:t xml:space="preserve">Coordinate of Silicon number </w:t>
            </w:r>
            <w:r w:rsidR="00B26212">
              <w:rPr>
                <w:rFonts w:asciiTheme="minorHAnsi" w:hAnsiTheme="minorHAnsi" w:cstheme="minorHAnsi"/>
              </w:rPr>
              <w:t xml:space="preserve">   </w:t>
            </w:r>
            <w:r w:rsidR="00E16726">
              <w:rPr>
                <w:rFonts w:asciiTheme="minorHAnsi" w:hAnsiTheme="minorHAnsi" w:cstheme="minorHAnsi"/>
              </w:rPr>
              <w:t xml:space="preserve">                                                 </w:t>
            </w:r>
          </w:p>
        </w:tc>
        <w:tc>
          <w:tcPr>
            <w:tcW w:w="816" w:type="dxa"/>
          </w:tcPr>
          <w:p w14:paraId="3EC399FB" w14:textId="736DE630" w:rsidR="006C0BAE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</w:tr>
      <w:tr w:rsidR="00B33F72" w:rsidRPr="00E70E9E" w14:paraId="528CB16A" w14:textId="77777777" w:rsidTr="00C52432">
        <w:trPr>
          <w:jc w:val="center"/>
        </w:trPr>
        <w:tc>
          <w:tcPr>
            <w:tcW w:w="7426" w:type="dxa"/>
          </w:tcPr>
          <w:p w14:paraId="4F58E214" w14:textId="77777777" w:rsidR="00B33F72" w:rsidRPr="00E70E9E" w:rsidRDefault="00B33F72" w:rsidP="00786E01">
            <w:pPr>
              <w:pStyle w:val="List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Process Information Sheet</w:t>
            </w:r>
            <w:r w:rsidR="004029AB" w:rsidRPr="00E70E9E">
              <w:rPr>
                <w:rFonts w:asciiTheme="minorHAnsi" w:hAnsiTheme="minorHAnsi" w:cstheme="minorHAnsi"/>
              </w:rPr>
              <w:t xml:space="preserve"> (Attached PIS Excel</w:t>
            </w:r>
            <w:r w:rsidR="00786E01" w:rsidRPr="00E70E9E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16" w:type="dxa"/>
          </w:tcPr>
          <w:p w14:paraId="1FE5EB9D" w14:textId="4C5BE54F" w:rsidR="00B33F72" w:rsidRPr="00E70E9E" w:rsidRDefault="00A4465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</w:tr>
    </w:tbl>
    <w:p w14:paraId="7A7EFF01" w14:textId="77777777" w:rsidR="004B366C" w:rsidRPr="00E70E9E" w:rsidRDefault="003A6DD2" w:rsidP="00374AD7">
      <w:pPr>
        <w:ind w:left="720"/>
        <w:jc w:val="bot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 xml:space="preserve"> </w:t>
      </w:r>
    </w:p>
    <w:p w14:paraId="7509BED9" w14:textId="77777777" w:rsidR="00374AD7" w:rsidRPr="00E70E9E" w:rsidRDefault="00374AD7" w:rsidP="00AA03CF">
      <w:pPr>
        <w:jc w:val="both"/>
        <w:rPr>
          <w:rFonts w:asciiTheme="minorHAnsi" w:hAnsiTheme="minorHAnsi" w:cstheme="minorHAnsi"/>
          <w:color w:val="FF0000"/>
        </w:rPr>
      </w:pPr>
      <w:r w:rsidRPr="00E70E9E">
        <w:rPr>
          <w:rFonts w:asciiTheme="minorHAnsi" w:hAnsiTheme="minorHAnsi" w:cstheme="minorHAnsi"/>
          <w:color w:val="FF0000"/>
        </w:rPr>
        <w:t xml:space="preserve">Note: Prior to final submission of GDSII please contact </w:t>
      </w:r>
      <w:proofErr w:type="spellStart"/>
      <w:r w:rsidRPr="00E70E9E">
        <w:rPr>
          <w:rFonts w:asciiTheme="minorHAnsi" w:hAnsiTheme="minorHAnsi" w:cstheme="minorHAnsi"/>
          <w:color w:val="FF0000"/>
        </w:rPr>
        <w:t>ChipIN</w:t>
      </w:r>
      <w:proofErr w:type="spellEnd"/>
      <w:r w:rsidRPr="00E70E9E">
        <w:rPr>
          <w:rFonts w:asciiTheme="minorHAnsi" w:hAnsiTheme="minorHAnsi" w:cstheme="minorHAnsi"/>
          <w:color w:val="FF0000"/>
        </w:rPr>
        <w:t xml:space="preserve"> Team for insertion of Silicon Number Structure in layout at your end. Silicon Number will be generated by SCL PDK Team as per SCL Numbering System through </w:t>
      </w:r>
      <w:proofErr w:type="spellStart"/>
      <w:r w:rsidRPr="00E70E9E">
        <w:rPr>
          <w:rFonts w:asciiTheme="minorHAnsi" w:hAnsiTheme="minorHAnsi" w:cstheme="minorHAnsi"/>
          <w:color w:val="FF0000"/>
        </w:rPr>
        <w:t>ChipIN</w:t>
      </w:r>
      <w:proofErr w:type="spellEnd"/>
      <w:r w:rsidRPr="00E70E9E">
        <w:rPr>
          <w:rFonts w:asciiTheme="minorHAnsi" w:hAnsiTheme="minorHAnsi" w:cstheme="minorHAnsi"/>
          <w:color w:val="FF0000"/>
        </w:rPr>
        <w:t xml:space="preserve"> Centre. Contact Emails for obtaining Silicon Number: </w:t>
      </w:r>
      <w:hyperlink r:id="rId9" w:history="1">
        <w:r w:rsidR="007D06D0" w:rsidRPr="00E70E9E">
          <w:rPr>
            <w:rStyle w:val="Hyperlink"/>
            <w:rFonts w:asciiTheme="minorHAnsi" w:hAnsiTheme="minorHAnsi" w:cstheme="minorHAnsi"/>
          </w:rPr>
          <w:t>chipin@cdac.in</w:t>
        </w:r>
      </w:hyperlink>
      <w:r w:rsidRPr="00E70E9E">
        <w:rPr>
          <w:rFonts w:asciiTheme="minorHAnsi" w:hAnsiTheme="minorHAnsi" w:cstheme="minorHAnsi"/>
          <w:color w:val="FF0000"/>
        </w:rPr>
        <w:t>.</w:t>
      </w:r>
    </w:p>
    <w:p w14:paraId="11EB83D8" w14:textId="77777777" w:rsidR="002D4A3F" w:rsidRPr="00E70E9E" w:rsidRDefault="002D4A3F">
      <w:pPr>
        <w:suppressAutoHyphens w:val="0"/>
        <w:spacing w:after="0" w:line="24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br w:type="page"/>
      </w:r>
    </w:p>
    <w:p w14:paraId="132DB66F" w14:textId="77777777" w:rsidR="00707C24" w:rsidRPr="00E70E9E" w:rsidRDefault="00B25A46" w:rsidP="00BE1F7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</w:rPr>
      </w:pPr>
      <w:bookmarkStart w:id="4" w:name="_Hlk176539911"/>
      <w:r w:rsidRPr="00E70E9E">
        <w:rPr>
          <w:rFonts w:asciiTheme="minorHAnsi" w:hAnsiTheme="minorHAnsi" w:cstheme="minorHAnsi"/>
          <w:b/>
          <w:bCs/>
        </w:rPr>
        <w:lastRenderedPageBreak/>
        <w:t>Guidelines/ Notes for</w:t>
      </w:r>
      <w:r w:rsidR="00BE1F70" w:rsidRPr="00E70E9E">
        <w:rPr>
          <w:rFonts w:asciiTheme="minorHAnsi" w:hAnsiTheme="minorHAnsi" w:cstheme="minorHAnsi"/>
          <w:b/>
          <w:bCs/>
        </w:rPr>
        <w:t xml:space="preserve"> packaging</w:t>
      </w:r>
    </w:p>
    <w:bookmarkEnd w:id="4"/>
    <w:p w14:paraId="5BBC864E" w14:textId="77777777" w:rsidR="003F3174" w:rsidRPr="00E70E9E" w:rsidRDefault="003F3174" w:rsidP="003F3174">
      <w:pPr>
        <w:pStyle w:val="ListParagraph"/>
        <w:ind w:left="360"/>
        <w:jc w:val="both"/>
        <w:rPr>
          <w:rFonts w:asciiTheme="minorHAnsi" w:hAnsiTheme="minorHAnsi" w:cstheme="minorHAnsi"/>
          <w:b/>
          <w:bCs/>
        </w:rPr>
      </w:pPr>
    </w:p>
    <w:p w14:paraId="6A795133" w14:textId="77777777" w:rsidR="000F68D8" w:rsidRPr="00E70E9E" w:rsidRDefault="000F68D8" w:rsidP="00250A42">
      <w:pPr>
        <w:pStyle w:val="ListParagraph"/>
        <w:numPr>
          <w:ilvl w:val="1"/>
          <w:numId w:val="3"/>
        </w:numPr>
        <w:jc w:val="bot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Bonding diagram also shall be submitted along with the design submission for fabrication.</w:t>
      </w:r>
    </w:p>
    <w:p w14:paraId="4B2CFCD3" w14:textId="77777777" w:rsidR="00215740" w:rsidRPr="00E70E9E" w:rsidRDefault="00B25A46" w:rsidP="00250A42">
      <w:pPr>
        <w:pStyle w:val="ListParagraph"/>
        <w:numPr>
          <w:ilvl w:val="1"/>
          <w:numId w:val="3"/>
        </w:numPr>
        <w:jc w:val="bot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 xml:space="preserve">Followings need to be ensured by </w:t>
      </w:r>
      <w:proofErr w:type="spellStart"/>
      <w:r w:rsidRPr="00E70E9E">
        <w:rPr>
          <w:rFonts w:asciiTheme="minorHAnsi" w:hAnsiTheme="minorHAnsi" w:cstheme="minorHAnsi"/>
        </w:rPr>
        <w:t>ChipIN</w:t>
      </w:r>
      <w:proofErr w:type="spellEnd"/>
      <w:r w:rsidRPr="00E70E9E">
        <w:rPr>
          <w:rFonts w:asciiTheme="minorHAnsi" w:hAnsiTheme="minorHAnsi" w:cstheme="minorHAnsi"/>
        </w:rPr>
        <w:t xml:space="preserve"> center during the submission of any GDSII to SCL </w:t>
      </w:r>
    </w:p>
    <w:p w14:paraId="17EC08B1" w14:textId="77777777" w:rsidR="00B25A46" w:rsidRPr="00E70E9E" w:rsidRDefault="00B25A46" w:rsidP="00B25A46">
      <w:pPr>
        <w:pStyle w:val="ListParagraph"/>
        <w:numPr>
          <w:ilvl w:val="2"/>
          <w:numId w:val="3"/>
        </w:numPr>
        <w:jc w:val="bot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The bonding diagram has been generated and verified</w:t>
      </w:r>
    </w:p>
    <w:p w14:paraId="55162034" w14:textId="77777777" w:rsidR="00B25A46" w:rsidRPr="00E70E9E" w:rsidRDefault="00B25A46" w:rsidP="00B25A46">
      <w:pPr>
        <w:pStyle w:val="ListParagraph"/>
        <w:numPr>
          <w:ilvl w:val="2"/>
          <w:numId w:val="3"/>
        </w:numPr>
        <w:jc w:val="bot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All the packaging related data/files based on the final bonding diagram must be submitted in the final data pack</w:t>
      </w:r>
    </w:p>
    <w:p w14:paraId="4CDE43AE" w14:textId="77777777" w:rsidR="00E22C2B" w:rsidRPr="00E70E9E" w:rsidRDefault="00E22C2B" w:rsidP="00E22C2B">
      <w:pPr>
        <w:pStyle w:val="ListParagraph"/>
        <w:ind w:left="792"/>
        <w:jc w:val="both"/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8"/>
        <w:gridCol w:w="3998"/>
        <w:gridCol w:w="2074"/>
      </w:tblGrid>
      <w:tr w:rsidR="009518F9" w:rsidRPr="00E70E9E" w14:paraId="382B486A" w14:textId="77777777" w:rsidTr="00310909">
        <w:tc>
          <w:tcPr>
            <w:tcW w:w="7996" w:type="dxa"/>
            <w:gridSpan w:val="2"/>
            <w:vAlign w:val="center"/>
          </w:tcPr>
          <w:p w14:paraId="05D74D6B" w14:textId="77777777" w:rsidR="009518F9" w:rsidRPr="00E70E9E" w:rsidRDefault="009518F9" w:rsidP="001F7D1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70E9E">
              <w:rPr>
                <w:rFonts w:asciiTheme="minorHAnsi" w:hAnsiTheme="minorHAnsi" w:cstheme="minorHAnsi"/>
                <w:b/>
                <w:bCs/>
              </w:rPr>
              <w:t>Tape-out and Packaging related Checklist</w:t>
            </w:r>
          </w:p>
        </w:tc>
        <w:tc>
          <w:tcPr>
            <w:tcW w:w="2074" w:type="dxa"/>
            <w:vAlign w:val="center"/>
          </w:tcPr>
          <w:p w14:paraId="2FC1C83B" w14:textId="77777777" w:rsidR="009518F9" w:rsidRPr="00E70E9E" w:rsidRDefault="009518F9" w:rsidP="001F7D1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70E9E">
              <w:rPr>
                <w:rFonts w:asciiTheme="minorHAnsi" w:hAnsiTheme="minorHAnsi" w:cstheme="minorHAnsi"/>
                <w:b/>
                <w:bCs/>
              </w:rPr>
              <w:t>Please Tick / Specify</w:t>
            </w:r>
          </w:p>
        </w:tc>
      </w:tr>
      <w:tr w:rsidR="009518F9" w:rsidRPr="00E70E9E" w14:paraId="750610E5" w14:textId="77777777" w:rsidTr="00310909">
        <w:tc>
          <w:tcPr>
            <w:tcW w:w="7996" w:type="dxa"/>
            <w:gridSpan w:val="2"/>
            <w:vAlign w:val="center"/>
          </w:tcPr>
          <w:p w14:paraId="6F85E133" w14:textId="77777777" w:rsidR="009518F9" w:rsidRPr="00E70E9E" w:rsidRDefault="009518F9" w:rsidP="001F7D13">
            <w:pPr>
              <w:rPr>
                <w:rFonts w:asciiTheme="minorHAnsi" w:hAnsiTheme="minorHAnsi" w:cstheme="minorHAnsi"/>
                <w:b/>
                <w:bCs/>
                <w:highlight w:val="yellow"/>
                <w:vertAlign w:val="superscript"/>
              </w:rPr>
            </w:pPr>
            <w:r w:rsidRPr="00E70E9E">
              <w:rPr>
                <w:rFonts w:asciiTheme="minorHAnsi" w:hAnsiTheme="minorHAnsi" w:cstheme="minorHAnsi"/>
                <w:highlight w:val="yellow"/>
              </w:rPr>
              <w:t xml:space="preserve">Mention the Die size including seal ring. Options </w:t>
            </w:r>
            <w:r w:rsidR="00CF212D" w:rsidRPr="00E70E9E">
              <w:rPr>
                <w:rFonts w:asciiTheme="minorHAnsi" w:hAnsiTheme="minorHAnsi" w:cstheme="minorHAnsi"/>
                <w:highlight w:val="yellow"/>
              </w:rPr>
              <w:t>supported:</w:t>
            </w:r>
            <w:r w:rsidRPr="00E70E9E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</w:rPr>
              <w:t>2 x 2 mm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  <w:vertAlign w:val="superscript"/>
              </w:rPr>
              <w:t>2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</w:rPr>
              <w:t>,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  <w:vertAlign w:val="superscript"/>
              </w:rPr>
              <w:t xml:space="preserve"> 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</w:rPr>
              <w:t>3 x 3 mm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  <w:vertAlign w:val="superscript"/>
              </w:rPr>
              <w:t xml:space="preserve">2 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</w:rPr>
              <w:t>, 4 x 4 mm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  <w:vertAlign w:val="superscript"/>
              </w:rPr>
              <w:t xml:space="preserve">2 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</w:rPr>
              <w:t xml:space="preserve"> or 5 x 5 mm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  <w:vertAlign w:val="superscript"/>
              </w:rPr>
              <w:t>2</w:t>
            </w:r>
          </w:p>
          <w:p w14:paraId="7E1D416F" w14:textId="77777777" w:rsidR="00215740" w:rsidRPr="00E70E9E" w:rsidRDefault="009518F9" w:rsidP="003F45F6">
            <w:pPr>
              <w:rPr>
                <w:rFonts w:asciiTheme="minorHAnsi" w:hAnsiTheme="minorHAnsi" w:cstheme="minorHAnsi"/>
                <w:i/>
                <w:iCs/>
                <w:highlight w:val="yellow"/>
              </w:rPr>
            </w:pPr>
            <w:r w:rsidRPr="00E70E9E">
              <w:rPr>
                <w:rFonts w:asciiTheme="minorHAnsi" w:hAnsiTheme="minorHAnsi" w:cstheme="minorHAnsi"/>
                <w:i/>
                <w:iCs/>
                <w:highlight w:val="yellow"/>
              </w:rPr>
              <w:t xml:space="preserve">(No other size is supported in the current </w:t>
            </w:r>
            <w:proofErr w:type="spellStart"/>
            <w:r w:rsidRPr="00E70E9E">
              <w:rPr>
                <w:rFonts w:asciiTheme="minorHAnsi" w:hAnsiTheme="minorHAnsi" w:cstheme="minorHAnsi"/>
                <w:i/>
                <w:iCs/>
                <w:highlight w:val="yellow"/>
              </w:rPr>
              <w:t>tapeout</w:t>
            </w:r>
            <w:proofErr w:type="spellEnd"/>
            <w:r w:rsidR="003F45F6" w:rsidRPr="00E70E9E">
              <w:rPr>
                <w:rFonts w:asciiTheme="minorHAnsi" w:hAnsiTheme="minorHAnsi" w:cstheme="minorHAnsi"/>
                <w:i/>
                <w:iCs/>
                <w:highlight w:val="yellow"/>
              </w:rPr>
              <w:t xml:space="preserve"> under this program</w:t>
            </w:r>
            <w:r w:rsidRPr="00E70E9E">
              <w:rPr>
                <w:rFonts w:asciiTheme="minorHAnsi" w:hAnsiTheme="minorHAnsi" w:cstheme="minorHAnsi"/>
                <w:i/>
                <w:iCs/>
                <w:highlight w:val="yellow"/>
              </w:rPr>
              <w:t>)</w:t>
            </w:r>
            <w:r w:rsidR="003F45F6" w:rsidRPr="00E70E9E">
              <w:rPr>
                <w:rFonts w:asciiTheme="minorHAnsi" w:hAnsiTheme="minorHAnsi" w:cstheme="minorHAnsi"/>
                <w:i/>
                <w:iCs/>
                <w:highlight w:val="yellow"/>
              </w:rPr>
              <w:t xml:space="preserve"> For sizes greater than 5</w:t>
            </w:r>
            <w:r w:rsidR="00215740" w:rsidRPr="00E70E9E">
              <w:rPr>
                <w:rFonts w:asciiTheme="minorHAnsi" w:hAnsiTheme="minorHAnsi" w:cstheme="minorHAnsi"/>
                <w:i/>
                <w:iCs/>
                <w:highlight w:val="yellow"/>
              </w:rPr>
              <w:t xml:space="preserve"> x 5 </w:t>
            </w:r>
            <w:r w:rsidR="00215740" w:rsidRPr="00E70E9E">
              <w:rPr>
                <w:rFonts w:asciiTheme="minorHAnsi" w:hAnsiTheme="minorHAnsi" w:cstheme="minorHAnsi"/>
                <w:b/>
                <w:bCs/>
                <w:highlight w:val="yellow"/>
              </w:rPr>
              <w:t xml:space="preserve">mm </w:t>
            </w:r>
            <w:r w:rsidR="00215740" w:rsidRPr="00E70E9E">
              <w:rPr>
                <w:rFonts w:asciiTheme="minorHAnsi" w:hAnsiTheme="minorHAnsi" w:cstheme="minorHAnsi"/>
                <w:b/>
                <w:bCs/>
                <w:highlight w:val="yellow"/>
                <w:vertAlign w:val="superscript"/>
              </w:rPr>
              <w:t xml:space="preserve">2  </w:t>
            </w:r>
            <w:proofErr w:type="spellStart"/>
            <w:r w:rsidR="00215740" w:rsidRPr="00E70E9E">
              <w:rPr>
                <w:rFonts w:asciiTheme="minorHAnsi" w:hAnsiTheme="minorHAnsi" w:cstheme="minorHAnsi"/>
                <w:i/>
                <w:iCs/>
                <w:highlight w:val="yellow"/>
              </w:rPr>
              <w:t>ChipIN</w:t>
            </w:r>
            <w:proofErr w:type="spellEnd"/>
            <w:r w:rsidR="00215740" w:rsidRPr="00E70E9E">
              <w:rPr>
                <w:rFonts w:asciiTheme="minorHAnsi" w:hAnsiTheme="minorHAnsi" w:cstheme="minorHAnsi"/>
                <w:i/>
                <w:iCs/>
                <w:highlight w:val="yellow"/>
              </w:rPr>
              <w:t xml:space="preserve"> will contact SCL’s PPG.</w:t>
            </w:r>
          </w:p>
        </w:tc>
        <w:tc>
          <w:tcPr>
            <w:tcW w:w="2074" w:type="dxa"/>
            <w:vAlign w:val="center"/>
          </w:tcPr>
          <w:p w14:paraId="43642C58" w14:textId="56F8FF66" w:rsidR="009518F9" w:rsidRPr="00E70E9E" w:rsidRDefault="009518F9" w:rsidP="001F7D13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E70E9E">
              <w:rPr>
                <w:rFonts w:asciiTheme="minorHAnsi" w:hAnsiTheme="minorHAnsi" w:cstheme="minorHAnsi"/>
                <w:b/>
                <w:bCs/>
                <w:highlight w:val="yellow"/>
              </w:rPr>
              <w:t>2 x 2 mm</w:t>
            </w:r>
            <w:r w:rsidRPr="00E70E9E">
              <w:rPr>
                <w:rFonts w:asciiTheme="minorHAnsi" w:hAnsiTheme="minorHAnsi" w:cstheme="minorHAnsi"/>
                <w:b/>
                <w:bCs/>
                <w:highlight w:val="yellow"/>
                <w:vertAlign w:val="superscript"/>
              </w:rPr>
              <w:t>2</w:t>
            </w:r>
          </w:p>
        </w:tc>
      </w:tr>
      <w:tr w:rsidR="009518F9" w:rsidRPr="00E70E9E" w14:paraId="39962E65" w14:textId="77777777" w:rsidTr="00310909">
        <w:tc>
          <w:tcPr>
            <w:tcW w:w="7996" w:type="dxa"/>
            <w:gridSpan w:val="2"/>
            <w:vAlign w:val="center"/>
          </w:tcPr>
          <w:p w14:paraId="04C314BC" w14:textId="77777777" w:rsidR="009518F9" w:rsidRPr="00E70E9E" w:rsidRDefault="009518F9" w:rsidP="000561C3">
            <w:pPr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 xml:space="preserve">The design should have a seal ring around it. The distance between </w:t>
            </w:r>
            <w:r w:rsidR="000561C3" w:rsidRPr="00E70E9E">
              <w:rPr>
                <w:rFonts w:asciiTheme="minorHAnsi" w:hAnsiTheme="minorHAnsi" w:cstheme="minorHAnsi"/>
                <w:color w:val="FF0000"/>
                <w:highlight w:val="yellow"/>
              </w:rPr>
              <w:t>chip boundary</w:t>
            </w:r>
            <w:r w:rsidRPr="00E70E9E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E70E9E">
              <w:rPr>
                <w:rFonts w:asciiTheme="minorHAnsi" w:hAnsiTheme="minorHAnsi" w:cstheme="minorHAnsi"/>
              </w:rPr>
              <w:t>to seal ring should be minimum of 10um with DRC Clean</w:t>
            </w:r>
          </w:p>
        </w:tc>
        <w:tc>
          <w:tcPr>
            <w:tcW w:w="2074" w:type="dxa"/>
            <w:vAlign w:val="center"/>
          </w:tcPr>
          <w:p w14:paraId="4AFF275E" w14:textId="01AC83D6" w:rsidR="009518F9" w:rsidRPr="00E70E9E" w:rsidRDefault="00934566" w:rsidP="001F7D13">
            <w:pPr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hAnsi="Segoe UI Symbol" w:cs="Segoe UI Symbol"/>
                <w:b/>
                <w:bCs/>
                <w:noProof/>
                <w:lang w:eastAsia="en-IN" w:bidi="hi-IN"/>
              </w:rPr>
              <w:t>✔</w:t>
            </w:r>
          </w:p>
        </w:tc>
      </w:tr>
      <w:tr w:rsidR="009518F9" w:rsidRPr="00E70E9E" w14:paraId="2BED8F0F" w14:textId="77777777" w:rsidTr="00310909">
        <w:tc>
          <w:tcPr>
            <w:tcW w:w="7996" w:type="dxa"/>
            <w:gridSpan w:val="2"/>
            <w:vAlign w:val="center"/>
          </w:tcPr>
          <w:p w14:paraId="517EAC16" w14:textId="77777777" w:rsidR="009518F9" w:rsidRPr="00E70E9E" w:rsidRDefault="009518F9" w:rsidP="001F7D13">
            <w:pPr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The seal ring is connected to VSS (Ground)</w:t>
            </w:r>
          </w:p>
        </w:tc>
        <w:tc>
          <w:tcPr>
            <w:tcW w:w="2074" w:type="dxa"/>
            <w:vAlign w:val="center"/>
          </w:tcPr>
          <w:p w14:paraId="039CA834" w14:textId="28D0B2FB" w:rsidR="009518F9" w:rsidRPr="00E70E9E" w:rsidRDefault="00934566" w:rsidP="001F7D13">
            <w:pPr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hAnsi="Segoe UI Symbol" w:cs="Segoe UI Symbol"/>
                <w:b/>
                <w:bCs/>
                <w:noProof/>
                <w:lang w:eastAsia="en-IN" w:bidi="hi-IN"/>
              </w:rPr>
              <w:t>✔</w:t>
            </w:r>
          </w:p>
        </w:tc>
      </w:tr>
      <w:tr w:rsidR="009518F9" w:rsidRPr="00E70E9E" w14:paraId="59F06A3E" w14:textId="77777777" w:rsidTr="00310909">
        <w:tc>
          <w:tcPr>
            <w:tcW w:w="7996" w:type="dxa"/>
            <w:gridSpan w:val="2"/>
            <w:vAlign w:val="center"/>
          </w:tcPr>
          <w:p w14:paraId="539606D1" w14:textId="77777777" w:rsidR="009518F9" w:rsidRPr="00E70E9E" w:rsidRDefault="009518F9" w:rsidP="001F7D13">
            <w:pPr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 xml:space="preserve">No. of pins for Packaging the IC </w:t>
            </w:r>
          </w:p>
          <w:p w14:paraId="3D906DFF" w14:textId="77777777" w:rsidR="009518F9" w:rsidRPr="00E70E9E" w:rsidRDefault="009518F9" w:rsidP="001F7D13">
            <w:pPr>
              <w:rPr>
                <w:rFonts w:asciiTheme="minorHAnsi" w:hAnsiTheme="minorHAnsi" w:cstheme="minorHAnsi"/>
                <w:i/>
                <w:iCs/>
              </w:rPr>
            </w:pPr>
            <w:r w:rsidRPr="00E70E9E">
              <w:rPr>
                <w:rFonts w:asciiTheme="minorHAnsi" w:hAnsiTheme="minorHAnsi" w:cstheme="minorHAnsi"/>
                <w:i/>
                <w:iCs/>
              </w:rPr>
              <w:t>(Currently no. of pins should not be more than 100 for packaging)</w:t>
            </w:r>
          </w:p>
        </w:tc>
        <w:tc>
          <w:tcPr>
            <w:tcW w:w="2074" w:type="dxa"/>
            <w:vAlign w:val="center"/>
          </w:tcPr>
          <w:p w14:paraId="68D8A2F4" w14:textId="2C31D3A1" w:rsidR="009518F9" w:rsidRPr="00E70E9E" w:rsidRDefault="00B12ED1" w:rsidP="001F7D1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64</w:t>
            </w:r>
          </w:p>
        </w:tc>
      </w:tr>
      <w:tr w:rsidR="006B7DCB" w:rsidRPr="00E70E9E" w14:paraId="1A94960A" w14:textId="77777777" w:rsidTr="006B7DCB">
        <w:trPr>
          <w:trHeight w:val="530"/>
        </w:trPr>
        <w:tc>
          <w:tcPr>
            <w:tcW w:w="3998" w:type="dxa"/>
            <w:vAlign w:val="center"/>
          </w:tcPr>
          <w:p w14:paraId="7728B32C" w14:textId="44EAD947" w:rsidR="006B7DCB" w:rsidRPr="00E70E9E" w:rsidRDefault="006B7DCB" w:rsidP="00A075AD">
            <w:pPr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Package selected for packaging (Refer Appendix 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E70E9E">
              <w:rPr>
                <w:rFonts w:asciiTheme="minorHAnsi" w:hAnsiTheme="minorHAnsi" w:cstheme="minorHAnsi"/>
              </w:rPr>
              <w:t>I)</w:t>
            </w:r>
            <w:r w:rsidR="00962401">
              <w:rPr>
                <w:rFonts w:asciiTheme="minorHAnsi" w:hAnsiTheme="minorHAnsi" w:cstheme="minorHAnsi"/>
              </w:rPr>
              <w:t xml:space="preserve">  </w:t>
            </w:r>
            <w:r w:rsidR="00CA540B">
              <w:rPr>
                <w:rFonts w:asciiTheme="minorHAnsi" w:hAnsiTheme="minorHAnsi" w:cstheme="minorHAnsi"/>
              </w:rPr>
              <w:t xml:space="preserve">           </w:t>
            </w:r>
          </w:p>
        </w:tc>
        <w:tc>
          <w:tcPr>
            <w:tcW w:w="3998" w:type="dxa"/>
            <w:vAlign w:val="center"/>
          </w:tcPr>
          <w:p w14:paraId="6F6E9957" w14:textId="77777777" w:rsidR="006B7DCB" w:rsidRPr="00E70E9E" w:rsidRDefault="006B7DCB" w:rsidP="00A075AD">
            <w:pPr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Specify the Package Serial Number</w:t>
            </w:r>
          </w:p>
        </w:tc>
        <w:tc>
          <w:tcPr>
            <w:tcW w:w="2074" w:type="dxa"/>
            <w:vAlign w:val="center"/>
          </w:tcPr>
          <w:p w14:paraId="52B38E18" w14:textId="77777777" w:rsidR="00BA7DC4" w:rsidRDefault="00BA7DC4" w:rsidP="00CA540B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  <w:p w14:paraId="00FD9047" w14:textId="4C5E24B8" w:rsidR="006B7DCB" w:rsidRPr="00E70E9E" w:rsidRDefault="00CA540B" w:rsidP="00CA540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</w:tr>
      <w:tr w:rsidR="009518F9" w:rsidRPr="00E70E9E" w14:paraId="22CA9580" w14:textId="77777777" w:rsidTr="00310909">
        <w:tc>
          <w:tcPr>
            <w:tcW w:w="7996" w:type="dxa"/>
            <w:gridSpan w:val="2"/>
            <w:vAlign w:val="center"/>
          </w:tcPr>
          <w:p w14:paraId="514CB17C" w14:textId="77777777" w:rsidR="009518F9" w:rsidRPr="00E70E9E" w:rsidRDefault="009518F9" w:rsidP="001F7D13">
            <w:pPr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The minimum pitch between two adjacent bond pads is 90um for all bond pads</w:t>
            </w:r>
          </w:p>
        </w:tc>
        <w:tc>
          <w:tcPr>
            <w:tcW w:w="2074" w:type="dxa"/>
            <w:vAlign w:val="center"/>
          </w:tcPr>
          <w:p w14:paraId="0641BBB4" w14:textId="71B043B7" w:rsidR="009518F9" w:rsidRPr="00E70E9E" w:rsidRDefault="00962401" w:rsidP="001F7D13">
            <w:pPr>
              <w:jc w:val="center"/>
              <w:rPr>
                <w:rFonts w:asciiTheme="minorHAnsi" w:hAnsiTheme="minorHAnsi" w:cstheme="minorHAnsi"/>
              </w:rPr>
            </w:pPr>
            <w:r w:rsidRPr="00934566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  <w:lang w:eastAsia="en-IN" w:bidi="hi-IN"/>
              </w:rPr>
              <w:t>✔</w:t>
            </w:r>
          </w:p>
        </w:tc>
      </w:tr>
    </w:tbl>
    <w:p w14:paraId="50D61050" w14:textId="77777777" w:rsidR="00C3626B" w:rsidRPr="00E70E9E" w:rsidRDefault="00C3626B" w:rsidP="000B2D29">
      <w:pPr>
        <w:ind w:left="720"/>
        <w:jc w:val="both"/>
        <w:rPr>
          <w:rFonts w:asciiTheme="minorHAnsi" w:hAnsiTheme="minorHAnsi" w:cstheme="minorHAnsi"/>
        </w:rPr>
      </w:pPr>
    </w:p>
    <w:p w14:paraId="3F3CAB79" w14:textId="77777777" w:rsidR="00836803" w:rsidRPr="00E70E9E" w:rsidRDefault="00836803" w:rsidP="00836803">
      <w:pPr>
        <w:rPr>
          <w:rFonts w:asciiTheme="minorHAnsi" w:hAnsiTheme="minorHAnsi" w:cstheme="minorHAnsi"/>
          <w:b/>
          <w:bCs/>
        </w:rPr>
      </w:pPr>
      <w:r w:rsidRPr="00E70E9E">
        <w:rPr>
          <w:rFonts w:asciiTheme="minorHAnsi" w:hAnsiTheme="minorHAnsi" w:cstheme="minorHAnsi"/>
          <w:b/>
          <w:bCs/>
        </w:rPr>
        <w:t>Any other Remarks from Designer/Reviewer:</w:t>
      </w:r>
    </w:p>
    <w:p w14:paraId="158B15B4" w14:textId="77777777" w:rsidR="00836803" w:rsidRPr="00E70E9E" w:rsidRDefault="00836803" w:rsidP="00836803">
      <w:pPr>
        <w:rPr>
          <w:rFonts w:asciiTheme="minorHAnsi" w:hAnsiTheme="minorHAnsi" w:cstheme="minorHAnsi"/>
          <w:b/>
          <w:bCs/>
        </w:rPr>
      </w:pPr>
    </w:p>
    <w:p w14:paraId="13CC5E94" w14:textId="0BEFD467" w:rsidR="00836803" w:rsidRPr="00E70E9E" w:rsidRDefault="00540F14" w:rsidP="0083680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Chethan Reddy G N</w:t>
      </w:r>
    </w:p>
    <w:p w14:paraId="2255127C" w14:textId="26D42EC9" w:rsidR="00BB6FA4" w:rsidRPr="00E70E9E" w:rsidRDefault="00540F14" w:rsidP="00836803">
      <w:pPr>
        <w:rPr>
          <w:rFonts w:asciiTheme="minorHAnsi" w:hAnsiTheme="minorHAnsi" w:cstheme="minorHAnsi"/>
          <w:b/>
          <w:bCs/>
        </w:rPr>
      </w:pPr>
      <w:r w:rsidRPr="00540F14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927480E" wp14:editId="514BDD31">
            <wp:extent cx="1049856" cy="334851"/>
            <wp:effectExtent l="0" t="0" r="0" b="0"/>
            <wp:docPr id="129325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9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8568" cy="38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05A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Dr. Madhura P           </w:t>
      </w:r>
    </w:p>
    <w:p w14:paraId="34B2D3CC" w14:textId="77777777" w:rsidR="00836803" w:rsidRPr="00E70E9E" w:rsidRDefault="00836803" w:rsidP="00836803">
      <w:pPr>
        <w:rPr>
          <w:rFonts w:asciiTheme="minorHAnsi" w:hAnsiTheme="minorHAnsi" w:cstheme="minorHAnsi"/>
          <w:b/>
          <w:bCs/>
        </w:rPr>
      </w:pPr>
      <w:r w:rsidRPr="00E70E9E">
        <w:rPr>
          <w:rFonts w:asciiTheme="minorHAnsi" w:hAnsiTheme="minorHAnsi" w:cstheme="minorHAnsi"/>
          <w:b/>
          <w:bCs/>
        </w:rPr>
        <w:t>Name and Signature of the Designer</w:t>
      </w:r>
      <w:r w:rsidRPr="00E70E9E">
        <w:rPr>
          <w:rFonts w:asciiTheme="minorHAnsi" w:hAnsiTheme="minorHAnsi" w:cstheme="minorHAnsi"/>
          <w:b/>
          <w:bCs/>
        </w:rPr>
        <w:tab/>
      </w:r>
      <w:r w:rsidRPr="00E70E9E">
        <w:rPr>
          <w:rFonts w:asciiTheme="minorHAnsi" w:hAnsiTheme="minorHAnsi" w:cstheme="minorHAnsi"/>
          <w:b/>
          <w:bCs/>
        </w:rPr>
        <w:tab/>
        <w:t>Name and Signature of the Reviewer/Approving Authority</w:t>
      </w:r>
    </w:p>
    <w:p w14:paraId="4B740E27" w14:textId="77777777" w:rsidR="00836803" w:rsidRPr="00E70E9E" w:rsidRDefault="00836803" w:rsidP="00836803">
      <w:pPr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 xml:space="preserve">                                                                                                                (PI / Co-PI of the Institution)</w:t>
      </w:r>
    </w:p>
    <w:p w14:paraId="3E4FCE3A" w14:textId="77777777" w:rsidR="00836803" w:rsidRPr="00E70E9E" w:rsidRDefault="00836803" w:rsidP="00836803">
      <w:pPr>
        <w:jc w:val="both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t>Date and Seal:</w:t>
      </w:r>
    </w:p>
    <w:p w14:paraId="16A75BAB" w14:textId="77777777" w:rsidR="00C3626B" w:rsidRPr="00E70E9E" w:rsidRDefault="00C3626B">
      <w:pPr>
        <w:suppressAutoHyphens w:val="0"/>
        <w:spacing w:after="0" w:line="24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br w:type="page"/>
      </w:r>
    </w:p>
    <w:p w14:paraId="2D74655F" w14:textId="77777777" w:rsidR="00F43F06" w:rsidRPr="00E70E9E" w:rsidRDefault="00F43F06" w:rsidP="00F43F06">
      <w:pPr>
        <w:jc w:val="center"/>
        <w:rPr>
          <w:rFonts w:asciiTheme="minorHAnsi" w:hAnsiTheme="minorHAnsi" w:cstheme="minorHAnsi"/>
          <w:b/>
          <w:bCs/>
        </w:rPr>
      </w:pPr>
      <w:r w:rsidRPr="00E70E9E">
        <w:rPr>
          <w:rFonts w:asciiTheme="minorHAnsi" w:hAnsiTheme="minorHAnsi" w:cstheme="minorHAnsi"/>
          <w:b/>
          <w:bCs/>
        </w:rPr>
        <w:lastRenderedPageBreak/>
        <w:t>APPENDIX - I</w:t>
      </w:r>
    </w:p>
    <w:p w14:paraId="6561B478" w14:textId="77777777" w:rsidR="00F43F06" w:rsidRDefault="00F43F06" w:rsidP="00F43F06">
      <w:pPr>
        <w:jc w:val="center"/>
        <w:rPr>
          <w:rFonts w:asciiTheme="minorHAnsi" w:hAnsiTheme="minorHAnsi" w:cstheme="minorHAnsi"/>
          <w:b/>
          <w:bCs/>
          <w:color w:val="FF0000"/>
        </w:rPr>
      </w:pPr>
      <w:r w:rsidRPr="00E70E9E">
        <w:rPr>
          <w:rFonts w:asciiTheme="minorHAnsi" w:hAnsiTheme="minorHAnsi" w:cstheme="minorHAnsi"/>
          <w:b/>
          <w:bCs/>
        </w:rPr>
        <w:t xml:space="preserve">Preferred Die Size and </w:t>
      </w:r>
      <w:r w:rsidR="00215740" w:rsidRPr="00E70E9E">
        <w:rPr>
          <w:rFonts w:asciiTheme="minorHAnsi" w:hAnsiTheme="minorHAnsi" w:cstheme="minorHAnsi"/>
          <w:b/>
          <w:bCs/>
        </w:rPr>
        <w:t>plastic p</w:t>
      </w:r>
      <w:r w:rsidRPr="00E70E9E">
        <w:rPr>
          <w:rFonts w:asciiTheme="minorHAnsi" w:hAnsiTheme="minorHAnsi" w:cstheme="minorHAnsi"/>
          <w:b/>
          <w:bCs/>
        </w:rPr>
        <w:t>ackages (</w:t>
      </w:r>
      <w:r w:rsidR="006A4CE5">
        <w:rPr>
          <w:rFonts w:asciiTheme="minorHAnsi" w:hAnsiTheme="minorHAnsi" w:cstheme="minorHAnsi"/>
          <w:b/>
          <w:bCs/>
        </w:rPr>
        <w:t>Chip-on-Board&lt;</w:t>
      </w:r>
      <w:proofErr w:type="spellStart"/>
      <w:r w:rsidR="006A4CE5">
        <w:rPr>
          <w:rFonts w:asciiTheme="minorHAnsi" w:hAnsiTheme="minorHAnsi" w:cstheme="minorHAnsi"/>
          <w:b/>
          <w:bCs/>
        </w:rPr>
        <w:t>CoB</w:t>
      </w:r>
      <w:proofErr w:type="spellEnd"/>
      <w:r w:rsidR="006A4CE5">
        <w:rPr>
          <w:rFonts w:asciiTheme="minorHAnsi" w:hAnsiTheme="minorHAnsi" w:cstheme="minorHAnsi"/>
          <w:b/>
          <w:bCs/>
        </w:rPr>
        <w:t>&gt;</w:t>
      </w:r>
      <w:r w:rsidR="009B794D">
        <w:rPr>
          <w:rFonts w:asciiTheme="minorHAnsi" w:hAnsiTheme="minorHAnsi" w:cstheme="minorHAnsi"/>
          <w:b/>
          <w:bCs/>
        </w:rPr>
        <w:t xml:space="preserve"> Packaging Options</w:t>
      </w:r>
      <w:r w:rsidR="006A4CE5">
        <w:rPr>
          <w:rFonts w:asciiTheme="minorHAnsi" w:hAnsiTheme="minorHAnsi" w:cstheme="minorHAnsi"/>
          <w:b/>
          <w:bCs/>
        </w:rPr>
        <w:t xml:space="preserve">) </w:t>
      </w:r>
    </w:p>
    <w:tbl>
      <w:tblPr>
        <w:tblW w:w="9380" w:type="dxa"/>
        <w:tblLook w:val="04A0" w:firstRow="1" w:lastRow="0" w:firstColumn="1" w:lastColumn="0" w:noHBand="0" w:noVBand="1"/>
      </w:tblPr>
      <w:tblGrid>
        <w:gridCol w:w="860"/>
        <w:gridCol w:w="1800"/>
        <w:gridCol w:w="1980"/>
        <w:gridCol w:w="1500"/>
        <w:gridCol w:w="1460"/>
        <w:gridCol w:w="1780"/>
      </w:tblGrid>
      <w:tr w:rsidR="006A4CE5" w:rsidRPr="006A4CE5" w14:paraId="11ACEC8A" w14:textId="77777777" w:rsidTr="006A4CE5">
        <w:trPr>
          <w:trHeight w:val="630"/>
        </w:trPr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05539F4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>Sr. No.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09D4818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>Die Size (mm)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CE37D55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>Package Size (mm)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E4C240F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 xml:space="preserve">Pin Count 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1028CC" w14:textId="77777777" w:rsidR="006A4CE5" w:rsidRPr="006A4CE5" w:rsidRDefault="00B85826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 xml:space="preserve">Package Lead </w:t>
            </w:r>
            <w:r w:rsidR="006A4CE5" w:rsidRPr="006A4CE5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>Pitch (mm)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8F9C951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>CoB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 xml:space="preserve"> </w:t>
            </w:r>
            <w:r w:rsidRPr="006A4CE5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/>
              </w:rPr>
              <w:t>Package Type</w:t>
            </w:r>
          </w:p>
        </w:tc>
      </w:tr>
      <w:tr w:rsidR="006A4CE5" w:rsidRPr="006A4CE5" w14:paraId="2F127549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FB21E1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F93FA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2.0 x 2.0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C8C21" w14:textId="77777777" w:rsidR="006A4CE5" w:rsidRPr="006A4CE5" w:rsidRDefault="003F797A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7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7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88B34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13318" w14:textId="77777777" w:rsidR="00F51151" w:rsidRPr="006A4CE5" w:rsidRDefault="00F51151" w:rsidP="00F51151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61D41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1B7F8C72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2A3FD1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DF2E02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3.0 x 3.0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4F0F2" w14:textId="77777777" w:rsidR="006A4CE5" w:rsidRPr="006A4CE5" w:rsidRDefault="003F797A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7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7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CC552D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C49FC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F0996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54B0CD9B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3BB9CC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38C6C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2.0 x 2.0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3EBF63" w14:textId="77777777" w:rsidR="006A4CE5" w:rsidRPr="006A4CE5" w:rsidRDefault="003F797A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8.4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8.4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0FCA0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2860CA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15F6FB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501EA1A9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CC85A8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304969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3.0 x 3.0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D10A5" w14:textId="77777777" w:rsidR="006A4CE5" w:rsidRPr="006A4CE5" w:rsidRDefault="003F797A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8.4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8.4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F45912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09B3D2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446689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72DF51DC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2CAF0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438931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3.0 x 3.0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F2FAFD" w14:textId="77777777" w:rsidR="006A4CE5" w:rsidRPr="006A4CE5" w:rsidRDefault="003F797A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9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9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937BBF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FF454C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258A3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4D44D1D6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544D72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BF73D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2.0 x 2.0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B8BD7F" w14:textId="77777777" w:rsidR="006A4CE5" w:rsidRPr="006A4CE5" w:rsidRDefault="003F797A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10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10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4A7EE9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F39F51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3A4C3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735B5F8A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32E87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D0263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3.0 x 3.0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14BAE" w14:textId="77777777" w:rsidR="006A4CE5" w:rsidRPr="006A4CE5" w:rsidRDefault="003F797A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10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10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61497F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D6D92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4B1C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135559B9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6D2068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80DF3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2.0 x 2.0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02BFA" w14:textId="77777777" w:rsidR="006A4CE5" w:rsidRPr="006A4CE5" w:rsidRDefault="00DB1090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A3FE59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615EB7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B9024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4215D448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5FBADD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909405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3.0 x 3.0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8B2E3A" w14:textId="77777777" w:rsidR="006A4CE5" w:rsidRPr="006A4CE5" w:rsidRDefault="00DB1090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793991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248FE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D6FF88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3CAC02CD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7D99C2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808BE2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2.0 x 2.0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831FDD" w14:textId="77777777" w:rsidR="006A4CE5" w:rsidRPr="006A4CE5" w:rsidRDefault="00DB1090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6A350E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64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8236C7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7C17DC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6015C176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44EF0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850636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3.0 x 3.0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4C01DC" w14:textId="77777777" w:rsidR="006A4CE5" w:rsidRPr="006A4CE5" w:rsidRDefault="00DB1090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F03043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64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783DEE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EC80CA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0C69CF37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ABC44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5ADAA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4.0 x 4.0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40C60" w14:textId="77777777" w:rsidR="006A4CE5" w:rsidRPr="006A4CE5" w:rsidRDefault="00A64102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BB2DD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9B47C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ADB79C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424C8EF5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3F280D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F067F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5.0 x 5.0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1687D" w14:textId="77777777" w:rsidR="006A4CE5" w:rsidRPr="006A4CE5" w:rsidRDefault="00A64102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A2639E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486EE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92CE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3A551D96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E151C5B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D903F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4.0 x 4.0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C39BC6" w14:textId="77777777" w:rsidR="006A4CE5" w:rsidRPr="006A4CE5" w:rsidRDefault="00A64102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BE16E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64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42563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AF426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73F1F090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5CDDC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516C5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5.0 x 5.0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3790F4" w14:textId="77777777" w:rsidR="006A4CE5" w:rsidRPr="006A4CE5" w:rsidRDefault="00A64102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0D78E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64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A2041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5423E5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2F693B25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A6C57E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32BF1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4.0 x 4.0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E9AD18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10.0 x10.0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A244D1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72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6CA42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FA38FE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27C7BAF0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0ED03B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5766D0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5.0 x 5.0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00B50" w14:textId="77777777" w:rsidR="006A4CE5" w:rsidRPr="006A4CE5" w:rsidRDefault="00E57848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0.0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0.0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EB60E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72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EB278F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593EB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7872F1DC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5B557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EA8CA0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4.0 x 4.0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219A28" w14:textId="77777777" w:rsidR="006A4CE5" w:rsidRPr="006A4CE5" w:rsidRDefault="004614C1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0.0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0.0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23EE09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6FB2B4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7584A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5294B61B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B58E90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2B1E15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5.0 x 5.0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DB12A" w14:textId="77777777" w:rsidR="006A4CE5" w:rsidRPr="006A4CE5" w:rsidRDefault="004614C1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0.0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0.0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F2988A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29869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DC96A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7A1F2E3D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1B186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0840527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4.0 x 4.0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68BEC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  <w:r w:rsidR="00F74F20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 x 2</w:t>
            </w:r>
            <w:r w:rsidR="00F74F20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F2C602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A31C6F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6A2C4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757D984C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3DCFBA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356C5E5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5.0 x 5.0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F2CC4A" w14:textId="77777777" w:rsidR="006A4CE5" w:rsidRPr="006A4CE5" w:rsidRDefault="0080668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 x 2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41484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E3D96E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923C3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1C77B0D6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489F1B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30CC69E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4.0 x 4.0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2C8652" w14:textId="77777777" w:rsidR="006A4CE5" w:rsidRPr="006A4CE5" w:rsidRDefault="0080668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28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28</w:t>
            </w:r>
            <w:r w:rsidR="006A4CE5"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29D96B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6D1B6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805E9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  <w:tr w:rsidR="006A4CE5" w:rsidRPr="006A4CE5" w14:paraId="363D2162" w14:textId="77777777" w:rsidTr="006A4CE5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C7B884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FE7154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5.0 x 5.0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E6109" w14:textId="77777777" w:rsidR="006A4CE5" w:rsidRPr="006A4CE5" w:rsidRDefault="0080668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.0 x </w:t>
            </w: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28</w:t>
            </w: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ED4E9D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EDCDA7" w14:textId="77777777" w:rsidR="006A4CE5" w:rsidRPr="006A4CE5" w:rsidRDefault="005F0F6E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1.0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F759CF" w14:textId="77777777" w:rsidR="006A4CE5" w:rsidRPr="006A4CE5" w:rsidRDefault="006A4CE5" w:rsidP="006A4CE5">
            <w:pPr>
              <w:suppressAutoHyphens w:val="0"/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6A4CE5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QFN</w:t>
            </w:r>
          </w:p>
        </w:tc>
      </w:tr>
    </w:tbl>
    <w:p w14:paraId="62367581" w14:textId="77777777" w:rsidR="006A4CE5" w:rsidRPr="00E70E9E" w:rsidRDefault="006A4CE5" w:rsidP="006A4CE5">
      <w:pPr>
        <w:jc w:val="both"/>
        <w:rPr>
          <w:rFonts w:asciiTheme="minorHAnsi" w:hAnsiTheme="minorHAnsi" w:cstheme="minorHAnsi"/>
          <w:b/>
          <w:bCs/>
          <w:color w:val="FF0000"/>
        </w:rPr>
      </w:pPr>
    </w:p>
    <w:p w14:paraId="5E46CBF3" w14:textId="77777777" w:rsidR="00C3626B" w:rsidRPr="00E70E9E" w:rsidRDefault="00C3626B">
      <w:pPr>
        <w:suppressAutoHyphens w:val="0"/>
        <w:spacing w:after="0" w:line="240" w:lineRule="auto"/>
        <w:rPr>
          <w:rFonts w:asciiTheme="minorHAnsi" w:hAnsiTheme="minorHAnsi" w:cstheme="minorHAnsi"/>
        </w:rPr>
      </w:pPr>
    </w:p>
    <w:p w14:paraId="5D0B0D4E" w14:textId="77777777" w:rsidR="00796B76" w:rsidRPr="00E70E9E" w:rsidRDefault="00796B76">
      <w:pPr>
        <w:suppressAutoHyphens w:val="0"/>
        <w:spacing w:after="0" w:line="240" w:lineRule="auto"/>
        <w:rPr>
          <w:rFonts w:asciiTheme="minorHAnsi" w:hAnsiTheme="minorHAnsi" w:cstheme="minorHAnsi"/>
        </w:rPr>
      </w:pPr>
      <w:r w:rsidRPr="00E70E9E">
        <w:rPr>
          <w:rFonts w:asciiTheme="minorHAnsi" w:hAnsiTheme="minorHAnsi" w:cstheme="minorHAnsi"/>
        </w:rPr>
        <w:br w:type="page"/>
      </w:r>
    </w:p>
    <w:p w14:paraId="0C0A55FC" w14:textId="77777777" w:rsidR="00D16CC3" w:rsidRPr="00E70E9E" w:rsidRDefault="00020084" w:rsidP="00D16CC3">
      <w:pPr>
        <w:rPr>
          <w:rFonts w:asciiTheme="minorHAnsi" w:hAnsiTheme="minorHAnsi" w:cstheme="minorHAnsi"/>
          <w:b/>
          <w:bCs/>
        </w:rPr>
      </w:pPr>
      <w:r w:rsidRPr="00E70E9E">
        <w:rPr>
          <w:rFonts w:asciiTheme="minorHAnsi" w:hAnsiTheme="minorHAnsi" w:cstheme="minorHAnsi"/>
          <w:i/>
          <w:noProof/>
          <w:lang w:eastAsia="en-US" w:bidi="hi-IN"/>
        </w:rPr>
        <w:lastRenderedPageBreak/>
        <w:drawing>
          <wp:anchor distT="0" distB="0" distL="0" distR="114935" simplePos="0" relativeHeight="251674112" behindDoc="0" locked="0" layoutInCell="1" allowOverlap="1" wp14:anchorId="1E9251AF" wp14:editId="6E546630">
            <wp:simplePos x="0" y="0"/>
            <wp:positionH relativeFrom="page">
              <wp:posOffset>323850</wp:posOffset>
            </wp:positionH>
            <wp:positionV relativeFrom="page">
              <wp:posOffset>1544955</wp:posOffset>
            </wp:positionV>
            <wp:extent cx="7232650" cy="5559425"/>
            <wp:effectExtent l="0" t="0" r="0" b="0"/>
            <wp:wrapSquare wrapText="bothSides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0" cy="55594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6CC3" w:rsidRPr="00E70E9E">
        <w:rPr>
          <w:rFonts w:asciiTheme="minorHAnsi" w:hAnsiTheme="minorHAnsi" w:cstheme="minorHAnsi"/>
          <w:b/>
          <w:bCs/>
        </w:rPr>
        <w:t>Example Design:</w:t>
      </w:r>
    </w:p>
    <w:p w14:paraId="03916690" w14:textId="77777777" w:rsidR="00D16CC3" w:rsidRPr="00E70E9E" w:rsidRDefault="00D16CC3" w:rsidP="00D16CC3">
      <w:pPr>
        <w:rPr>
          <w:rFonts w:asciiTheme="minorHAnsi" w:hAnsiTheme="minorHAnsi" w:cstheme="minorHAnsi"/>
          <w:b/>
          <w:bCs/>
        </w:rPr>
      </w:pPr>
    </w:p>
    <w:p w14:paraId="7C1856C2" w14:textId="77777777" w:rsidR="00D16CC3" w:rsidRPr="00E70E9E" w:rsidRDefault="00D16CC3" w:rsidP="00D16CC3">
      <w:pPr>
        <w:rPr>
          <w:rFonts w:asciiTheme="minorHAnsi" w:hAnsiTheme="minorHAnsi" w:cstheme="minorHAnsi"/>
          <w:b/>
          <w:bCs/>
        </w:rPr>
      </w:pPr>
    </w:p>
    <w:p w14:paraId="4CC5565F" w14:textId="77777777" w:rsidR="00D16CC3" w:rsidRPr="00E70E9E" w:rsidRDefault="00D16CC3" w:rsidP="00D16CC3">
      <w:pPr>
        <w:rPr>
          <w:rFonts w:asciiTheme="minorHAnsi" w:hAnsiTheme="minorHAnsi" w:cstheme="minorHAnsi"/>
          <w:b/>
          <w:bCs/>
        </w:rPr>
      </w:pPr>
    </w:p>
    <w:p w14:paraId="498F6B21" w14:textId="77777777" w:rsidR="00D16CC3" w:rsidRPr="00E70E9E" w:rsidRDefault="00D16CC3" w:rsidP="00D16CC3">
      <w:pPr>
        <w:rPr>
          <w:rFonts w:asciiTheme="minorHAnsi" w:hAnsiTheme="minorHAnsi" w:cstheme="minorHAnsi"/>
          <w:b/>
          <w:bCs/>
        </w:rPr>
      </w:pPr>
    </w:p>
    <w:p w14:paraId="1E0DAB0E" w14:textId="77777777" w:rsidR="00D16CC3" w:rsidRPr="00E70E9E" w:rsidRDefault="00D16CC3" w:rsidP="00D16CC3">
      <w:pPr>
        <w:rPr>
          <w:rFonts w:asciiTheme="minorHAnsi" w:hAnsiTheme="minorHAnsi" w:cstheme="minorHAnsi"/>
          <w:b/>
          <w:bCs/>
        </w:rPr>
      </w:pPr>
    </w:p>
    <w:p w14:paraId="0D67F84E" w14:textId="77777777" w:rsidR="00D16CC3" w:rsidRPr="00E70E9E" w:rsidRDefault="00D16CC3" w:rsidP="00D16CC3">
      <w:pPr>
        <w:rPr>
          <w:rFonts w:asciiTheme="minorHAnsi" w:hAnsiTheme="minorHAnsi" w:cstheme="minorHAnsi"/>
          <w:b/>
          <w:bCs/>
        </w:rPr>
      </w:pPr>
    </w:p>
    <w:p w14:paraId="68AD6EFF" w14:textId="77777777" w:rsidR="00D16CC3" w:rsidRPr="00E70E9E" w:rsidRDefault="00D16CC3" w:rsidP="00D16CC3">
      <w:pPr>
        <w:rPr>
          <w:rFonts w:asciiTheme="minorHAnsi" w:hAnsiTheme="minorHAnsi" w:cstheme="minorHAnsi"/>
          <w:b/>
          <w:bCs/>
        </w:rPr>
      </w:pPr>
    </w:p>
    <w:p w14:paraId="60882259" w14:textId="77777777" w:rsidR="00D16CC3" w:rsidRPr="00E70E9E" w:rsidRDefault="00D16CC3" w:rsidP="00D16CC3">
      <w:pPr>
        <w:rPr>
          <w:rFonts w:asciiTheme="minorHAnsi" w:hAnsiTheme="minorHAnsi" w:cstheme="minorHAnsi"/>
          <w:b/>
          <w:bCs/>
        </w:rPr>
      </w:pPr>
      <w:r w:rsidRPr="00E70E9E">
        <w:rPr>
          <w:rFonts w:asciiTheme="minorHAnsi" w:hAnsiTheme="minorHAnsi" w:cstheme="minorHAnsi"/>
          <w:b/>
          <w:bCs/>
        </w:rPr>
        <w:lastRenderedPageBreak/>
        <w:t>Example package:</w:t>
      </w:r>
    </w:p>
    <w:p w14:paraId="619A97E2" w14:textId="77777777" w:rsidR="00D16CC3" w:rsidRPr="00E70E9E" w:rsidRDefault="00D16CC3" w:rsidP="00D16CC3">
      <w:pPr>
        <w:jc w:val="center"/>
        <w:rPr>
          <w:rFonts w:asciiTheme="minorHAnsi" w:hAnsiTheme="minorHAnsi" w:cstheme="minorHAnsi"/>
          <w:noProof/>
          <w:lang w:val="en-IN" w:eastAsia="en-IN" w:bidi="ta-IN"/>
        </w:rPr>
      </w:pPr>
      <w:r w:rsidRPr="00E70E9E">
        <w:rPr>
          <w:rFonts w:asciiTheme="minorHAnsi" w:hAnsiTheme="minorHAnsi" w:cstheme="minorHAnsi"/>
          <w:noProof/>
          <w:lang w:eastAsia="en-US" w:bidi="hi-IN"/>
        </w:rPr>
        <w:drawing>
          <wp:inline distT="0" distB="0" distL="0" distR="0" wp14:anchorId="36E12172" wp14:editId="75CCDC5E">
            <wp:extent cx="2301431" cy="1836718"/>
            <wp:effectExtent l="0" t="0" r="3810" b="0"/>
            <wp:docPr id="1434072052" name="Picture 3" descr="A diagram of a square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72052" name="Picture 3" descr="A diagram of a square with lin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222" cy="185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32"/>
        <w:gridCol w:w="3432"/>
      </w:tblGrid>
      <w:tr w:rsidR="00D16CC3" w:rsidRPr="00E70E9E" w14:paraId="47F5A391" w14:textId="77777777" w:rsidTr="001F7D13">
        <w:trPr>
          <w:jc w:val="center"/>
        </w:trPr>
        <w:tc>
          <w:tcPr>
            <w:tcW w:w="3432" w:type="dxa"/>
          </w:tcPr>
          <w:p w14:paraId="02C193FE" w14:textId="77777777" w:rsidR="00D16CC3" w:rsidRPr="00E70E9E" w:rsidRDefault="00D16CC3" w:rsidP="001F7D1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70E9E">
              <w:rPr>
                <w:rFonts w:asciiTheme="minorHAnsi" w:hAnsiTheme="minorHAnsi" w:cstheme="minorHAnsi"/>
                <w:b/>
                <w:bCs/>
              </w:rPr>
              <w:t>Label Name</w:t>
            </w:r>
          </w:p>
        </w:tc>
        <w:tc>
          <w:tcPr>
            <w:tcW w:w="3432" w:type="dxa"/>
          </w:tcPr>
          <w:p w14:paraId="57573769" w14:textId="77777777" w:rsidR="00D16CC3" w:rsidRPr="00E70E9E" w:rsidRDefault="00D16CC3" w:rsidP="001F7D1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70E9E">
              <w:rPr>
                <w:rFonts w:asciiTheme="minorHAnsi" w:hAnsiTheme="minorHAnsi" w:cstheme="minorHAnsi"/>
                <w:b/>
                <w:bCs/>
              </w:rPr>
              <w:t>Indicators</w:t>
            </w:r>
          </w:p>
        </w:tc>
      </w:tr>
      <w:tr w:rsidR="00D16CC3" w:rsidRPr="00E70E9E" w14:paraId="57509F3E" w14:textId="77777777" w:rsidTr="001F7D13">
        <w:trPr>
          <w:jc w:val="center"/>
        </w:trPr>
        <w:tc>
          <w:tcPr>
            <w:tcW w:w="3432" w:type="dxa"/>
          </w:tcPr>
          <w:p w14:paraId="3590DC26" w14:textId="77777777" w:rsidR="00D16CC3" w:rsidRPr="00E70E9E" w:rsidRDefault="00D16CC3" w:rsidP="001F7D13">
            <w:pPr>
              <w:jc w:val="center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3432" w:type="dxa"/>
          </w:tcPr>
          <w:p w14:paraId="115A7BEB" w14:textId="77777777" w:rsidR="00D16CC3" w:rsidRPr="00E70E9E" w:rsidRDefault="00D16CC3" w:rsidP="001F7D13">
            <w:pPr>
              <w:jc w:val="center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Package Size</w:t>
            </w:r>
          </w:p>
        </w:tc>
      </w:tr>
      <w:tr w:rsidR="00D16CC3" w:rsidRPr="00E70E9E" w14:paraId="6A43536F" w14:textId="77777777" w:rsidTr="001F7D13">
        <w:trPr>
          <w:jc w:val="center"/>
        </w:trPr>
        <w:tc>
          <w:tcPr>
            <w:tcW w:w="3432" w:type="dxa"/>
          </w:tcPr>
          <w:p w14:paraId="4AF9E231" w14:textId="77777777" w:rsidR="00D16CC3" w:rsidRPr="00E70E9E" w:rsidRDefault="00D16CC3" w:rsidP="001F7D13">
            <w:pPr>
              <w:jc w:val="center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3432" w:type="dxa"/>
          </w:tcPr>
          <w:p w14:paraId="6F675561" w14:textId="77777777" w:rsidR="00D16CC3" w:rsidRPr="00E70E9E" w:rsidRDefault="00D16CC3" w:rsidP="001F7D13">
            <w:pPr>
              <w:jc w:val="center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Die Attach Pad Size</w:t>
            </w:r>
          </w:p>
        </w:tc>
      </w:tr>
      <w:tr w:rsidR="00D16CC3" w:rsidRPr="00E70E9E" w14:paraId="2745698F" w14:textId="77777777" w:rsidTr="001F7D13">
        <w:trPr>
          <w:jc w:val="center"/>
        </w:trPr>
        <w:tc>
          <w:tcPr>
            <w:tcW w:w="3432" w:type="dxa"/>
          </w:tcPr>
          <w:p w14:paraId="33E4CA6D" w14:textId="77777777" w:rsidR="00D16CC3" w:rsidRPr="00E70E9E" w:rsidRDefault="00D16CC3" w:rsidP="001F7D13">
            <w:pPr>
              <w:jc w:val="center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3432" w:type="dxa"/>
          </w:tcPr>
          <w:p w14:paraId="6B369029" w14:textId="77777777" w:rsidR="00D16CC3" w:rsidRPr="00E70E9E" w:rsidRDefault="00D16CC3" w:rsidP="001F7D13">
            <w:pPr>
              <w:jc w:val="center"/>
              <w:rPr>
                <w:rFonts w:asciiTheme="minorHAnsi" w:hAnsiTheme="minorHAnsi" w:cstheme="minorHAnsi"/>
              </w:rPr>
            </w:pPr>
            <w:r w:rsidRPr="00E70E9E">
              <w:rPr>
                <w:rFonts w:asciiTheme="minorHAnsi" w:hAnsiTheme="minorHAnsi" w:cstheme="minorHAnsi"/>
              </w:rPr>
              <w:t>Package Lead Pitch</w:t>
            </w:r>
          </w:p>
        </w:tc>
      </w:tr>
    </w:tbl>
    <w:p w14:paraId="2CEF65BF" w14:textId="77777777" w:rsidR="00D16CC3" w:rsidRPr="00E70E9E" w:rsidRDefault="00D16CC3" w:rsidP="00D16CC3">
      <w:pPr>
        <w:jc w:val="center"/>
        <w:rPr>
          <w:rFonts w:asciiTheme="minorHAnsi" w:hAnsiTheme="minorHAnsi" w:cstheme="minorHAnsi"/>
          <w:b/>
          <w:bCs/>
        </w:rPr>
      </w:pPr>
    </w:p>
    <w:p w14:paraId="771F1F35" w14:textId="77777777" w:rsidR="00E30E60" w:rsidRDefault="00E30E60" w:rsidP="00E30E60">
      <w:pPr>
        <w:ind w:left="720"/>
        <w:jc w:val="center"/>
        <w:rPr>
          <w:noProof/>
        </w:rPr>
      </w:pPr>
      <w:r>
        <w:rPr>
          <w:noProof/>
        </w:rPr>
        <w:t xml:space="preserve">  </w:t>
      </w:r>
    </w:p>
    <w:p w14:paraId="7FFD37C0" w14:textId="77777777" w:rsidR="00F54C63" w:rsidRDefault="00F54C63" w:rsidP="00F54C63">
      <w:pPr>
        <w:ind w:left="72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n-US" w:bidi="hi-IN"/>
        </w:rPr>
        <w:drawing>
          <wp:inline distT="0" distB="0" distL="0" distR="0" wp14:anchorId="4F2EE6B4" wp14:editId="5555583D">
            <wp:extent cx="1905000" cy="1952625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50B890" w14:textId="77777777" w:rsidR="00E30E60" w:rsidRPr="00F54C63" w:rsidRDefault="00F54C63" w:rsidP="00F54C6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</w:t>
      </w:r>
      <w:r w:rsidRPr="00F54C63">
        <w:rPr>
          <w:rFonts w:asciiTheme="minorHAnsi" w:hAnsiTheme="minorHAnsi" w:cstheme="minorHAnsi"/>
        </w:rPr>
        <w:t xml:space="preserve">QFN Type </w:t>
      </w:r>
      <w:proofErr w:type="spellStart"/>
      <w:r w:rsidRPr="00F54C63">
        <w:rPr>
          <w:rFonts w:asciiTheme="minorHAnsi" w:hAnsiTheme="minorHAnsi" w:cstheme="minorHAnsi"/>
        </w:rPr>
        <w:t>CoB</w:t>
      </w:r>
      <w:proofErr w:type="spellEnd"/>
      <w:r w:rsidRPr="00F54C63">
        <w:rPr>
          <w:rFonts w:asciiTheme="minorHAnsi" w:hAnsiTheme="minorHAnsi" w:cstheme="minorHAnsi"/>
        </w:rPr>
        <w:t xml:space="preserve"> Package</w:t>
      </w:r>
    </w:p>
    <w:sectPr w:rsidR="00E30E60" w:rsidRPr="00F54C63" w:rsidSect="006C0BAE">
      <w:headerReference w:type="default" r:id="rId14"/>
      <w:footerReference w:type="default" r:id="rId15"/>
      <w:pgSz w:w="12240" w:h="15840"/>
      <w:pgMar w:top="990" w:right="990" w:bottom="776" w:left="117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A9F30" w14:textId="77777777" w:rsidR="00BC0D10" w:rsidRDefault="00BC0D10">
      <w:pPr>
        <w:spacing w:after="0" w:line="240" w:lineRule="auto"/>
      </w:pPr>
      <w:r>
        <w:separator/>
      </w:r>
    </w:p>
  </w:endnote>
  <w:endnote w:type="continuationSeparator" w:id="0">
    <w:p w14:paraId="75AA6DA9" w14:textId="77777777" w:rsidR="00BC0D10" w:rsidRDefault="00BC0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AR PL UMing HK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39824" w14:textId="77777777" w:rsidR="00497DE5" w:rsidRDefault="004D357C" w:rsidP="00E801CC">
    <w:pPr>
      <w:pStyle w:val="Footer"/>
      <w:pBdr>
        <w:top w:val="single" w:sz="4" w:space="1" w:color="D9D9D9"/>
        <w:left w:val="none" w:sz="0" w:space="0" w:color="000000"/>
        <w:bottom w:val="none" w:sz="0" w:space="0" w:color="000000"/>
        <w:right w:val="none" w:sz="0" w:space="0" w:color="000000"/>
      </w:pBdr>
      <w:jc w:val="right"/>
    </w:pPr>
    <w:r>
      <w:fldChar w:fldCharType="begin"/>
    </w:r>
    <w:r w:rsidR="00673307">
      <w:instrText xml:space="preserve"> PAGE </w:instrText>
    </w:r>
    <w:r>
      <w:fldChar w:fldCharType="separate"/>
    </w:r>
    <w:r w:rsidR="00F54C63">
      <w:rPr>
        <w:noProof/>
      </w:rPr>
      <w:t>12</w:t>
    </w:r>
    <w:r>
      <w:rPr>
        <w:noProof/>
      </w:rPr>
      <w:fldChar w:fldCharType="end"/>
    </w:r>
    <w:r w:rsidR="00E36452">
      <w:rPr>
        <w:rFonts w:cs="Calibri"/>
      </w:rPr>
      <w:t xml:space="preserve"> </w:t>
    </w:r>
    <w:r w:rsidR="00E36452">
      <w:t xml:space="preserve">| </w:t>
    </w:r>
    <w:r w:rsidR="00E36452">
      <w:rPr>
        <w:color w:val="7F7F7F"/>
        <w:spacing w:val="60"/>
      </w:rPr>
      <w:t>Page</w:t>
    </w:r>
  </w:p>
  <w:p w14:paraId="3C50769E" w14:textId="77777777" w:rsidR="00E36452" w:rsidRDefault="00E36452" w:rsidP="00497DE5">
    <w:pPr>
      <w:pStyle w:val="Footer"/>
      <w:tabs>
        <w:tab w:val="clear" w:pos="4513"/>
        <w:tab w:val="clear" w:pos="9026"/>
        <w:tab w:val="left" w:pos="9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AEAAE" w14:textId="77777777" w:rsidR="00BC0D10" w:rsidRDefault="00BC0D10">
      <w:pPr>
        <w:spacing w:after="0" w:line="240" w:lineRule="auto"/>
      </w:pPr>
      <w:r>
        <w:separator/>
      </w:r>
    </w:p>
  </w:footnote>
  <w:footnote w:type="continuationSeparator" w:id="0">
    <w:p w14:paraId="6B30B89D" w14:textId="77777777" w:rsidR="00BC0D10" w:rsidRDefault="00BC0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744C" w14:textId="77777777" w:rsidR="00E36452" w:rsidRPr="00195A8E" w:rsidRDefault="0073378D" w:rsidP="00195A8E">
    <w:pPr>
      <w:pStyle w:val="Header"/>
      <w:pBdr>
        <w:top w:val="none" w:sz="0" w:space="0" w:color="000000"/>
        <w:left w:val="none" w:sz="0" w:space="0" w:color="000000"/>
        <w:bottom w:val="thickThinSmallGap" w:sz="24" w:space="0" w:color="622423"/>
        <w:right w:val="none" w:sz="0" w:space="0" w:color="000000"/>
      </w:pBdr>
      <w:jc w:val="right"/>
      <w:rPr>
        <w:rFonts w:ascii="Cambria" w:eastAsia="Times New Roman" w:hAnsi="Cambria" w:cs="Cambria"/>
        <w:b/>
        <w:sz w:val="36"/>
        <w:szCs w:val="36"/>
        <w:lang w:val="en-IN"/>
      </w:rPr>
    </w:pPr>
    <w:r>
      <w:rPr>
        <w:rFonts w:ascii="Cambria" w:eastAsia="Times New Roman" w:hAnsi="Cambria" w:cs="Cambria"/>
        <w:b/>
        <w:sz w:val="36"/>
        <w:szCs w:val="36"/>
        <w:lang w:val="en-IN"/>
      </w:rPr>
      <w:t xml:space="preserve">                             </w:t>
    </w:r>
    <w:r w:rsidR="00E36452">
      <w:rPr>
        <w:rFonts w:ascii="Cambria" w:eastAsia="Times New Roman" w:hAnsi="Cambria" w:cs="Cambria"/>
        <w:b/>
        <w:sz w:val="36"/>
        <w:szCs w:val="36"/>
        <w:lang w:val="en-IN"/>
      </w:rPr>
      <w:t>Semi-Conductor Laboratory</w:t>
    </w:r>
    <w:r w:rsidR="00F415C0">
      <w:rPr>
        <w:rFonts w:ascii="Cambria" w:eastAsia="Times New Roman" w:hAnsi="Cambria" w:cs="Cambria"/>
        <w:b/>
        <w:sz w:val="36"/>
        <w:szCs w:val="36"/>
        <w:lang w:val="en-IN"/>
      </w:rPr>
      <w:t xml:space="preserve"> </w:t>
    </w:r>
  </w:p>
  <w:p w14:paraId="6A1F73E1" w14:textId="77777777" w:rsidR="00E36452" w:rsidRDefault="00E364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1.75pt;height:15.75pt;visibility:visible;mso-wrap-style:square" o:bullet="t">
        <v:imagedata r:id="rId1" o:title=""/>
      </v:shape>
    </w:pict>
  </w:numPicBullet>
  <w:numPicBullet w:numPicBulletId="1">
    <w:pict>
      <v:shape id="_x0000_i1035" type="#_x0000_t75" style="width:21.75pt;height:15.75pt;visibility:visible;mso-wrap-style:square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F22E6D38"/>
    <w:name w:val="WW8Num2"/>
    <w:lvl w:ilvl="0">
      <w:start w:val="1"/>
      <w:numFmt w:val="upperLetter"/>
      <w:pStyle w:val="Heading1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4"/>
    <w:multiLevelType w:val="multilevel"/>
    <w:tmpl w:val="8BD859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sz w:val="22"/>
        <w:szCs w:val="22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6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6"/>
        <w:szCs w:val="2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6"/>
        <w:szCs w:val="2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6"/>
        <w:szCs w:val="2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6"/>
        <w:szCs w:val="2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6"/>
        <w:szCs w:val="26"/>
      </w:rPr>
    </w:lvl>
  </w:abstractNum>
  <w:abstractNum w:abstractNumId="3" w15:restartNumberingAfterBreak="0">
    <w:nsid w:val="00000005"/>
    <w:multiLevelType w:val="singleLevel"/>
    <w:tmpl w:val="BB0421CC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color w:val="000000" w:themeColor="text1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  <w:sz w:val="26"/>
        <w:szCs w:val="26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2"/>
      <w:numFmt w:val="upperLetter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6" w15:restartNumberingAfterBreak="0">
    <w:nsid w:val="00FE3AAA"/>
    <w:multiLevelType w:val="hybridMultilevel"/>
    <w:tmpl w:val="B9848F42"/>
    <w:lvl w:ilvl="0" w:tplc="7F28C8C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0266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8034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3CD4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C882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C6C4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6C3E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0889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10F7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82363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0E55AE"/>
    <w:multiLevelType w:val="hybridMultilevel"/>
    <w:tmpl w:val="C21C45F8"/>
    <w:lvl w:ilvl="0" w:tplc="64522776">
      <w:start w:val="2"/>
      <w:numFmt w:val="upperLetter"/>
      <w:lvlText w:val="%1."/>
      <w:lvlJc w:val="left"/>
      <w:pPr>
        <w:ind w:left="3765" w:hanging="360"/>
      </w:pPr>
      <w:rPr>
        <w:rFonts w:hint="default"/>
        <w:sz w:val="36"/>
      </w:rPr>
    </w:lvl>
    <w:lvl w:ilvl="1" w:tplc="496C3E9A" w:tentative="1">
      <w:start w:val="1"/>
      <w:numFmt w:val="lowerLetter"/>
      <w:lvlText w:val="%2."/>
      <w:lvlJc w:val="left"/>
      <w:pPr>
        <w:ind w:left="4485" w:hanging="360"/>
      </w:pPr>
    </w:lvl>
    <w:lvl w:ilvl="2" w:tplc="262CC956" w:tentative="1">
      <w:start w:val="1"/>
      <w:numFmt w:val="lowerRoman"/>
      <w:lvlText w:val="%3."/>
      <w:lvlJc w:val="right"/>
      <w:pPr>
        <w:ind w:left="5205" w:hanging="180"/>
      </w:pPr>
    </w:lvl>
    <w:lvl w:ilvl="3" w:tplc="85B845DC" w:tentative="1">
      <w:start w:val="1"/>
      <w:numFmt w:val="decimal"/>
      <w:lvlText w:val="%4."/>
      <w:lvlJc w:val="left"/>
      <w:pPr>
        <w:ind w:left="5925" w:hanging="360"/>
      </w:pPr>
    </w:lvl>
    <w:lvl w:ilvl="4" w:tplc="95B4912E" w:tentative="1">
      <w:start w:val="1"/>
      <w:numFmt w:val="lowerLetter"/>
      <w:lvlText w:val="%5."/>
      <w:lvlJc w:val="left"/>
      <w:pPr>
        <w:ind w:left="6645" w:hanging="360"/>
      </w:pPr>
    </w:lvl>
    <w:lvl w:ilvl="5" w:tplc="0A246D78" w:tentative="1">
      <w:start w:val="1"/>
      <w:numFmt w:val="lowerRoman"/>
      <w:lvlText w:val="%6."/>
      <w:lvlJc w:val="right"/>
      <w:pPr>
        <w:ind w:left="7365" w:hanging="180"/>
      </w:pPr>
    </w:lvl>
    <w:lvl w:ilvl="6" w:tplc="26DAE220" w:tentative="1">
      <w:start w:val="1"/>
      <w:numFmt w:val="decimal"/>
      <w:lvlText w:val="%7."/>
      <w:lvlJc w:val="left"/>
      <w:pPr>
        <w:ind w:left="8085" w:hanging="360"/>
      </w:pPr>
    </w:lvl>
    <w:lvl w:ilvl="7" w:tplc="A2401B46" w:tentative="1">
      <w:start w:val="1"/>
      <w:numFmt w:val="lowerLetter"/>
      <w:lvlText w:val="%8."/>
      <w:lvlJc w:val="left"/>
      <w:pPr>
        <w:ind w:left="8805" w:hanging="360"/>
      </w:pPr>
    </w:lvl>
    <w:lvl w:ilvl="8" w:tplc="CCB02ECA" w:tentative="1">
      <w:start w:val="1"/>
      <w:numFmt w:val="lowerRoman"/>
      <w:lvlText w:val="%9."/>
      <w:lvlJc w:val="right"/>
      <w:pPr>
        <w:ind w:left="9525" w:hanging="180"/>
      </w:pPr>
    </w:lvl>
  </w:abstractNum>
  <w:abstractNum w:abstractNumId="9" w15:restartNumberingAfterBreak="0">
    <w:nsid w:val="168E7AD7"/>
    <w:multiLevelType w:val="hybridMultilevel"/>
    <w:tmpl w:val="CD1053D0"/>
    <w:lvl w:ilvl="0" w:tplc="6F546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C14C1"/>
    <w:multiLevelType w:val="hybridMultilevel"/>
    <w:tmpl w:val="E97236AE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26B29BF"/>
    <w:multiLevelType w:val="hybridMultilevel"/>
    <w:tmpl w:val="C046BC36"/>
    <w:lvl w:ilvl="0" w:tplc="0038E6F8">
      <w:start w:val="1"/>
      <w:numFmt w:val="decimal"/>
      <w:lvlText w:val="%1)"/>
      <w:lvlJc w:val="left"/>
      <w:pPr>
        <w:ind w:left="1800" w:hanging="360"/>
      </w:pPr>
      <w:rPr>
        <w:b w:val="0"/>
        <w:bCs w:val="0"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4977697"/>
    <w:multiLevelType w:val="hybridMultilevel"/>
    <w:tmpl w:val="4A1C99A6"/>
    <w:lvl w:ilvl="0" w:tplc="0E3EAF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CB1BB7"/>
    <w:multiLevelType w:val="hybridMultilevel"/>
    <w:tmpl w:val="2BD4F2B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263A9"/>
    <w:multiLevelType w:val="hybridMultilevel"/>
    <w:tmpl w:val="46524EB6"/>
    <w:lvl w:ilvl="0" w:tplc="0409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C7254"/>
    <w:multiLevelType w:val="hybridMultilevel"/>
    <w:tmpl w:val="9EC6AA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380B3D8D"/>
    <w:multiLevelType w:val="hybridMultilevel"/>
    <w:tmpl w:val="84A2C78E"/>
    <w:lvl w:ilvl="0" w:tplc="7C50A3FC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25234D"/>
    <w:multiLevelType w:val="hybridMultilevel"/>
    <w:tmpl w:val="D3C85706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40FC432A"/>
    <w:multiLevelType w:val="hybridMultilevel"/>
    <w:tmpl w:val="CD28012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47925D8E"/>
    <w:multiLevelType w:val="multilevel"/>
    <w:tmpl w:val="8BD859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22"/>
        <w:szCs w:val="22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7AD587F"/>
    <w:multiLevelType w:val="multilevel"/>
    <w:tmpl w:val="8BD859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22"/>
        <w:szCs w:val="22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FB01F9F"/>
    <w:multiLevelType w:val="hybridMultilevel"/>
    <w:tmpl w:val="47329ED0"/>
    <w:lvl w:ilvl="0" w:tplc="0A48BD9C">
      <w:start w:val="2"/>
      <w:numFmt w:val="upperLetter"/>
      <w:lvlText w:val="%1."/>
      <w:lvlJc w:val="left"/>
      <w:pPr>
        <w:ind w:left="3960" w:hanging="360"/>
      </w:pPr>
      <w:rPr>
        <w:rFonts w:hint="default"/>
        <w:sz w:val="36"/>
      </w:rPr>
    </w:lvl>
    <w:lvl w:ilvl="1" w:tplc="BDB20DD6" w:tentative="1">
      <w:start w:val="1"/>
      <w:numFmt w:val="lowerLetter"/>
      <w:lvlText w:val="%2."/>
      <w:lvlJc w:val="left"/>
      <w:pPr>
        <w:ind w:left="4680" w:hanging="360"/>
      </w:pPr>
    </w:lvl>
    <w:lvl w:ilvl="2" w:tplc="419EA1D8" w:tentative="1">
      <w:start w:val="1"/>
      <w:numFmt w:val="lowerRoman"/>
      <w:lvlText w:val="%3."/>
      <w:lvlJc w:val="right"/>
      <w:pPr>
        <w:ind w:left="5400" w:hanging="180"/>
      </w:pPr>
    </w:lvl>
    <w:lvl w:ilvl="3" w:tplc="68AE6FB0" w:tentative="1">
      <w:start w:val="1"/>
      <w:numFmt w:val="decimal"/>
      <w:lvlText w:val="%4."/>
      <w:lvlJc w:val="left"/>
      <w:pPr>
        <w:ind w:left="6120" w:hanging="360"/>
      </w:pPr>
    </w:lvl>
    <w:lvl w:ilvl="4" w:tplc="2D78D1A8" w:tentative="1">
      <w:start w:val="1"/>
      <w:numFmt w:val="lowerLetter"/>
      <w:lvlText w:val="%5."/>
      <w:lvlJc w:val="left"/>
      <w:pPr>
        <w:ind w:left="6840" w:hanging="360"/>
      </w:pPr>
    </w:lvl>
    <w:lvl w:ilvl="5" w:tplc="9EA6DCC4" w:tentative="1">
      <w:start w:val="1"/>
      <w:numFmt w:val="lowerRoman"/>
      <w:lvlText w:val="%6."/>
      <w:lvlJc w:val="right"/>
      <w:pPr>
        <w:ind w:left="7560" w:hanging="180"/>
      </w:pPr>
    </w:lvl>
    <w:lvl w:ilvl="6" w:tplc="C996FD5C" w:tentative="1">
      <w:start w:val="1"/>
      <w:numFmt w:val="decimal"/>
      <w:lvlText w:val="%7."/>
      <w:lvlJc w:val="left"/>
      <w:pPr>
        <w:ind w:left="8280" w:hanging="360"/>
      </w:pPr>
    </w:lvl>
    <w:lvl w:ilvl="7" w:tplc="628041CC" w:tentative="1">
      <w:start w:val="1"/>
      <w:numFmt w:val="lowerLetter"/>
      <w:lvlText w:val="%8."/>
      <w:lvlJc w:val="left"/>
      <w:pPr>
        <w:ind w:left="9000" w:hanging="360"/>
      </w:pPr>
    </w:lvl>
    <w:lvl w:ilvl="8" w:tplc="9FA89A26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2" w15:restartNumberingAfterBreak="0">
    <w:nsid w:val="63A158F7"/>
    <w:multiLevelType w:val="hybridMultilevel"/>
    <w:tmpl w:val="911C4F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1FF11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3875836">
    <w:abstractNumId w:val="0"/>
  </w:num>
  <w:num w:numId="2" w16cid:durableId="575284334">
    <w:abstractNumId w:val="1"/>
  </w:num>
  <w:num w:numId="3" w16cid:durableId="1271357559">
    <w:abstractNumId w:val="20"/>
  </w:num>
  <w:num w:numId="4" w16cid:durableId="2071074149">
    <w:abstractNumId w:val="2"/>
  </w:num>
  <w:num w:numId="5" w16cid:durableId="91361153">
    <w:abstractNumId w:val="3"/>
  </w:num>
  <w:num w:numId="6" w16cid:durableId="1123381612">
    <w:abstractNumId w:val="4"/>
  </w:num>
  <w:num w:numId="7" w16cid:durableId="2081100460">
    <w:abstractNumId w:val="5"/>
  </w:num>
  <w:num w:numId="8" w16cid:durableId="1726248648">
    <w:abstractNumId w:val="18"/>
  </w:num>
  <w:num w:numId="9" w16cid:durableId="177041332">
    <w:abstractNumId w:val="15"/>
  </w:num>
  <w:num w:numId="10" w16cid:durableId="710419715">
    <w:abstractNumId w:val="1"/>
  </w:num>
  <w:num w:numId="11" w16cid:durableId="738404183">
    <w:abstractNumId w:val="21"/>
  </w:num>
  <w:num w:numId="12" w16cid:durableId="990402976">
    <w:abstractNumId w:val="8"/>
  </w:num>
  <w:num w:numId="13" w16cid:durableId="1231380504">
    <w:abstractNumId w:val="14"/>
  </w:num>
  <w:num w:numId="14" w16cid:durableId="1502041532">
    <w:abstractNumId w:val="9"/>
  </w:num>
  <w:num w:numId="15" w16cid:durableId="293562600">
    <w:abstractNumId w:val="23"/>
  </w:num>
  <w:num w:numId="16" w16cid:durableId="1524393398">
    <w:abstractNumId w:val="17"/>
  </w:num>
  <w:num w:numId="17" w16cid:durableId="115101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3709718">
    <w:abstractNumId w:val="7"/>
  </w:num>
  <w:num w:numId="19" w16cid:durableId="1122646806">
    <w:abstractNumId w:val="6"/>
  </w:num>
  <w:num w:numId="20" w16cid:durableId="232275943">
    <w:abstractNumId w:val="19"/>
  </w:num>
  <w:num w:numId="21" w16cid:durableId="1508209667">
    <w:abstractNumId w:val="11"/>
  </w:num>
  <w:num w:numId="22" w16cid:durableId="668946572">
    <w:abstractNumId w:val="12"/>
  </w:num>
  <w:num w:numId="23" w16cid:durableId="161549536">
    <w:abstractNumId w:val="1"/>
  </w:num>
  <w:num w:numId="24" w16cid:durableId="561795063">
    <w:abstractNumId w:val="1"/>
  </w:num>
  <w:num w:numId="25" w16cid:durableId="387193381">
    <w:abstractNumId w:val="1"/>
  </w:num>
  <w:num w:numId="26" w16cid:durableId="413672297">
    <w:abstractNumId w:val="1"/>
  </w:num>
  <w:num w:numId="27" w16cid:durableId="1859343975">
    <w:abstractNumId w:val="1"/>
  </w:num>
  <w:num w:numId="28" w16cid:durableId="1497964156">
    <w:abstractNumId w:val="1"/>
  </w:num>
  <w:num w:numId="29" w16cid:durableId="1186866982">
    <w:abstractNumId w:val="13"/>
  </w:num>
  <w:num w:numId="30" w16cid:durableId="469329218">
    <w:abstractNumId w:val="16"/>
  </w:num>
  <w:num w:numId="31" w16cid:durableId="6177199">
    <w:abstractNumId w:val="10"/>
  </w:num>
  <w:num w:numId="32" w16cid:durableId="15633238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380"/>
    <w:rsid w:val="00001820"/>
    <w:rsid w:val="00004129"/>
    <w:rsid w:val="000059A4"/>
    <w:rsid w:val="00020084"/>
    <w:rsid w:val="000212E0"/>
    <w:rsid w:val="0002274B"/>
    <w:rsid w:val="000321E9"/>
    <w:rsid w:val="000438A2"/>
    <w:rsid w:val="00052DCE"/>
    <w:rsid w:val="000561C3"/>
    <w:rsid w:val="00056788"/>
    <w:rsid w:val="00056C2B"/>
    <w:rsid w:val="000765CB"/>
    <w:rsid w:val="00081A5B"/>
    <w:rsid w:val="000911AE"/>
    <w:rsid w:val="00096319"/>
    <w:rsid w:val="000B2D29"/>
    <w:rsid w:val="000B661E"/>
    <w:rsid w:val="000B6D58"/>
    <w:rsid w:val="000C412D"/>
    <w:rsid w:val="000D202F"/>
    <w:rsid w:val="000D59EB"/>
    <w:rsid w:val="000E1325"/>
    <w:rsid w:val="000E41B9"/>
    <w:rsid w:val="000F321A"/>
    <w:rsid w:val="000F68D8"/>
    <w:rsid w:val="001005AA"/>
    <w:rsid w:val="00112B7E"/>
    <w:rsid w:val="0011614E"/>
    <w:rsid w:val="00124FB0"/>
    <w:rsid w:val="00125291"/>
    <w:rsid w:val="00130965"/>
    <w:rsid w:val="00134C06"/>
    <w:rsid w:val="00134F03"/>
    <w:rsid w:val="00135091"/>
    <w:rsid w:val="0014159C"/>
    <w:rsid w:val="00145D6A"/>
    <w:rsid w:val="00157ABB"/>
    <w:rsid w:val="00173C93"/>
    <w:rsid w:val="00194B96"/>
    <w:rsid w:val="00195591"/>
    <w:rsid w:val="00195A8E"/>
    <w:rsid w:val="001A7C03"/>
    <w:rsid w:val="001B183D"/>
    <w:rsid w:val="001C4EE0"/>
    <w:rsid w:val="001C69CE"/>
    <w:rsid w:val="001C7331"/>
    <w:rsid w:val="001D336D"/>
    <w:rsid w:val="001E4A1D"/>
    <w:rsid w:val="001E4CBB"/>
    <w:rsid w:val="001F09FE"/>
    <w:rsid w:val="001F1D00"/>
    <w:rsid w:val="001F7466"/>
    <w:rsid w:val="001F7E50"/>
    <w:rsid w:val="00201181"/>
    <w:rsid w:val="00201379"/>
    <w:rsid w:val="00215740"/>
    <w:rsid w:val="002201ED"/>
    <w:rsid w:val="002224C2"/>
    <w:rsid w:val="00223E5B"/>
    <w:rsid w:val="00224213"/>
    <w:rsid w:val="00235F48"/>
    <w:rsid w:val="0024239D"/>
    <w:rsid w:val="00243D38"/>
    <w:rsid w:val="002455A9"/>
    <w:rsid w:val="00250A42"/>
    <w:rsid w:val="002558F5"/>
    <w:rsid w:val="00255A93"/>
    <w:rsid w:val="00261647"/>
    <w:rsid w:val="002661D1"/>
    <w:rsid w:val="00276DD0"/>
    <w:rsid w:val="00282C77"/>
    <w:rsid w:val="00285FF8"/>
    <w:rsid w:val="002A520A"/>
    <w:rsid w:val="002D4A3F"/>
    <w:rsid w:val="002D7985"/>
    <w:rsid w:val="002E1179"/>
    <w:rsid w:val="002E2ACD"/>
    <w:rsid w:val="002E677A"/>
    <w:rsid w:val="00303510"/>
    <w:rsid w:val="003047A6"/>
    <w:rsid w:val="00310909"/>
    <w:rsid w:val="00311EE2"/>
    <w:rsid w:val="00316835"/>
    <w:rsid w:val="0034368E"/>
    <w:rsid w:val="003463FC"/>
    <w:rsid w:val="00353935"/>
    <w:rsid w:val="00357FAF"/>
    <w:rsid w:val="00363A3D"/>
    <w:rsid w:val="00374AD7"/>
    <w:rsid w:val="00387A70"/>
    <w:rsid w:val="003945BF"/>
    <w:rsid w:val="0039577B"/>
    <w:rsid w:val="003A5A03"/>
    <w:rsid w:val="003A6DD2"/>
    <w:rsid w:val="003B2C18"/>
    <w:rsid w:val="003B7FF3"/>
    <w:rsid w:val="003E1185"/>
    <w:rsid w:val="003E5481"/>
    <w:rsid w:val="003E57A2"/>
    <w:rsid w:val="003E72DB"/>
    <w:rsid w:val="003F2A3F"/>
    <w:rsid w:val="003F2C1A"/>
    <w:rsid w:val="003F3174"/>
    <w:rsid w:val="003F33B8"/>
    <w:rsid w:val="003F45F6"/>
    <w:rsid w:val="003F6556"/>
    <w:rsid w:val="003F797A"/>
    <w:rsid w:val="004029AB"/>
    <w:rsid w:val="00410018"/>
    <w:rsid w:val="0041205E"/>
    <w:rsid w:val="0042771F"/>
    <w:rsid w:val="004305AA"/>
    <w:rsid w:val="00431CBA"/>
    <w:rsid w:val="00433F08"/>
    <w:rsid w:val="00435220"/>
    <w:rsid w:val="00442002"/>
    <w:rsid w:val="0044264E"/>
    <w:rsid w:val="00452DEF"/>
    <w:rsid w:val="004614C1"/>
    <w:rsid w:val="00470E32"/>
    <w:rsid w:val="00471D65"/>
    <w:rsid w:val="0047442D"/>
    <w:rsid w:val="00474AD4"/>
    <w:rsid w:val="00492D2D"/>
    <w:rsid w:val="00497DE5"/>
    <w:rsid w:val="004A036F"/>
    <w:rsid w:val="004A10E9"/>
    <w:rsid w:val="004A1265"/>
    <w:rsid w:val="004A20E4"/>
    <w:rsid w:val="004A323D"/>
    <w:rsid w:val="004B3596"/>
    <w:rsid w:val="004B366C"/>
    <w:rsid w:val="004B3727"/>
    <w:rsid w:val="004C100D"/>
    <w:rsid w:val="004C6BC8"/>
    <w:rsid w:val="004D357C"/>
    <w:rsid w:val="004D42BC"/>
    <w:rsid w:val="004D456F"/>
    <w:rsid w:val="004E18F3"/>
    <w:rsid w:val="004E2180"/>
    <w:rsid w:val="004E6BDE"/>
    <w:rsid w:val="004F0101"/>
    <w:rsid w:val="004F390B"/>
    <w:rsid w:val="005109CE"/>
    <w:rsid w:val="005150CD"/>
    <w:rsid w:val="005327F3"/>
    <w:rsid w:val="00540DFC"/>
    <w:rsid w:val="00540F14"/>
    <w:rsid w:val="00564941"/>
    <w:rsid w:val="005742BD"/>
    <w:rsid w:val="00582F08"/>
    <w:rsid w:val="00584ADA"/>
    <w:rsid w:val="0059549A"/>
    <w:rsid w:val="0059730D"/>
    <w:rsid w:val="005A05A8"/>
    <w:rsid w:val="005A5D81"/>
    <w:rsid w:val="005B67AB"/>
    <w:rsid w:val="005B72BC"/>
    <w:rsid w:val="005C1E47"/>
    <w:rsid w:val="005C6172"/>
    <w:rsid w:val="005D7A92"/>
    <w:rsid w:val="005E3434"/>
    <w:rsid w:val="005E47E4"/>
    <w:rsid w:val="005E6783"/>
    <w:rsid w:val="005F0F6E"/>
    <w:rsid w:val="005F4B45"/>
    <w:rsid w:val="005F7AC1"/>
    <w:rsid w:val="00602742"/>
    <w:rsid w:val="0061591E"/>
    <w:rsid w:val="00616F35"/>
    <w:rsid w:val="0065290A"/>
    <w:rsid w:val="0065701A"/>
    <w:rsid w:val="0066176B"/>
    <w:rsid w:val="00666EE6"/>
    <w:rsid w:val="00673307"/>
    <w:rsid w:val="00673D5F"/>
    <w:rsid w:val="006A0B2D"/>
    <w:rsid w:val="006A2EF0"/>
    <w:rsid w:val="006A4CE5"/>
    <w:rsid w:val="006B3C44"/>
    <w:rsid w:val="006B7DCB"/>
    <w:rsid w:val="006C0669"/>
    <w:rsid w:val="006C0BAE"/>
    <w:rsid w:val="006C4A2C"/>
    <w:rsid w:val="006C57BF"/>
    <w:rsid w:val="006C5B36"/>
    <w:rsid w:val="006D05E6"/>
    <w:rsid w:val="006D7A16"/>
    <w:rsid w:val="006D7BDD"/>
    <w:rsid w:val="006E630F"/>
    <w:rsid w:val="00707C24"/>
    <w:rsid w:val="007127D7"/>
    <w:rsid w:val="0072021A"/>
    <w:rsid w:val="0073378D"/>
    <w:rsid w:val="00735255"/>
    <w:rsid w:val="007378F4"/>
    <w:rsid w:val="007463D5"/>
    <w:rsid w:val="00747525"/>
    <w:rsid w:val="007839E0"/>
    <w:rsid w:val="00783DCC"/>
    <w:rsid w:val="00786E01"/>
    <w:rsid w:val="0079623D"/>
    <w:rsid w:val="00796B76"/>
    <w:rsid w:val="007A2560"/>
    <w:rsid w:val="007B267A"/>
    <w:rsid w:val="007C10AD"/>
    <w:rsid w:val="007C4852"/>
    <w:rsid w:val="007D06D0"/>
    <w:rsid w:val="007E1E8E"/>
    <w:rsid w:val="007E1E96"/>
    <w:rsid w:val="007E7CEA"/>
    <w:rsid w:val="007F4F5B"/>
    <w:rsid w:val="00806685"/>
    <w:rsid w:val="0081172E"/>
    <w:rsid w:val="00816171"/>
    <w:rsid w:val="00817584"/>
    <w:rsid w:val="00820650"/>
    <w:rsid w:val="00820C69"/>
    <w:rsid w:val="0082211D"/>
    <w:rsid w:val="00836803"/>
    <w:rsid w:val="0085226B"/>
    <w:rsid w:val="00863BB6"/>
    <w:rsid w:val="008640EC"/>
    <w:rsid w:val="0086492E"/>
    <w:rsid w:val="008711FD"/>
    <w:rsid w:val="0087287F"/>
    <w:rsid w:val="00873E5B"/>
    <w:rsid w:val="00876467"/>
    <w:rsid w:val="00880AC9"/>
    <w:rsid w:val="00882743"/>
    <w:rsid w:val="008828FA"/>
    <w:rsid w:val="008A49CE"/>
    <w:rsid w:val="008A55BB"/>
    <w:rsid w:val="008A5D60"/>
    <w:rsid w:val="008B404F"/>
    <w:rsid w:val="008C09FB"/>
    <w:rsid w:val="008D55B0"/>
    <w:rsid w:val="008D5DA6"/>
    <w:rsid w:val="008E4126"/>
    <w:rsid w:val="008E66D5"/>
    <w:rsid w:val="008F205D"/>
    <w:rsid w:val="008F5189"/>
    <w:rsid w:val="008F6A69"/>
    <w:rsid w:val="00916334"/>
    <w:rsid w:val="00924B50"/>
    <w:rsid w:val="00924CAB"/>
    <w:rsid w:val="00925507"/>
    <w:rsid w:val="00934566"/>
    <w:rsid w:val="0093595C"/>
    <w:rsid w:val="009402E4"/>
    <w:rsid w:val="009450AE"/>
    <w:rsid w:val="009518F9"/>
    <w:rsid w:val="00962401"/>
    <w:rsid w:val="00962794"/>
    <w:rsid w:val="00965457"/>
    <w:rsid w:val="00971A93"/>
    <w:rsid w:val="00972876"/>
    <w:rsid w:val="009A1C34"/>
    <w:rsid w:val="009A2662"/>
    <w:rsid w:val="009A39AB"/>
    <w:rsid w:val="009A5688"/>
    <w:rsid w:val="009B285C"/>
    <w:rsid w:val="009B794D"/>
    <w:rsid w:val="009C57E8"/>
    <w:rsid w:val="009D1DF3"/>
    <w:rsid w:val="009E4280"/>
    <w:rsid w:val="009E7A49"/>
    <w:rsid w:val="009E7F7C"/>
    <w:rsid w:val="009F151A"/>
    <w:rsid w:val="00A044CF"/>
    <w:rsid w:val="00A075AD"/>
    <w:rsid w:val="00A1453D"/>
    <w:rsid w:val="00A15A9B"/>
    <w:rsid w:val="00A17377"/>
    <w:rsid w:val="00A30FD5"/>
    <w:rsid w:val="00A43866"/>
    <w:rsid w:val="00A44654"/>
    <w:rsid w:val="00A447E2"/>
    <w:rsid w:val="00A57119"/>
    <w:rsid w:val="00A60E44"/>
    <w:rsid w:val="00A64102"/>
    <w:rsid w:val="00A73433"/>
    <w:rsid w:val="00A7437D"/>
    <w:rsid w:val="00A7677A"/>
    <w:rsid w:val="00A809AC"/>
    <w:rsid w:val="00A83D6A"/>
    <w:rsid w:val="00A86A81"/>
    <w:rsid w:val="00A926AD"/>
    <w:rsid w:val="00AA03CF"/>
    <w:rsid w:val="00AA089F"/>
    <w:rsid w:val="00AA48BD"/>
    <w:rsid w:val="00AB15A4"/>
    <w:rsid w:val="00AB1FED"/>
    <w:rsid w:val="00AB3341"/>
    <w:rsid w:val="00AB3826"/>
    <w:rsid w:val="00AB5BC2"/>
    <w:rsid w:val="00AC09DB"/>
    <w:rsid w:val="00AC226A"/>
    <w:rsid w:val="00AC3390"/>
    <w:rsid w:val="00AC5443"/>
    <w:rsid w:val="00AD34D3"/>
    <w:rsid w:val="00AD6B09"/>
    <w:rsid w:val="00AE0AF4"/>
    <w:rsid w:val="00AE5D15"/>
    <w:rsid w:val="00AE5E68"/>
    <w:rsid w:val="00AF378D"/>
    <w:rsid w:val="00AF4BAF"/>
    <w:rsid w:val="00B03411"/>
    <w:rsid w:val="00B034E0"/>
    <w:rsid w:val="00B040D1"/>
    <w:rsid w:val="00B1035A"/>
    <w:rsid w:val="00B11EFD"/>
    <w:rsid w:val="00B12ED1"/>
    <w:rsid w:val="00B21FE5"/>
    <w:rsid w:val="00B23B78"/>
    <w:rsid w:val="00B25A46"/>
    <w:rsid w:val="00B26212"/>
    <w:rsid w:val="00B3275F"/>
    <w:rsid w:val="00B32961"/>
    <w:rsid w:val="00B33F72"/>
    <w:rsid w:val="00B35309"/>
    <w:rsid w:val="00B40CD5"/>
    <w:rsid w:val="00B4163E"/>
    <w:rsid w:val="00B46D1D"/>
    <w:rsid w:val="00B51266"/>
    <w:rsid w:val="00B607F4"/>
    <w:rsid w:val="00B614DC"/>
    <w:rsid w:val="00B725FE"/>
    <w:rsid w:val="00B85826"/>
    <w:rsid w:val="00B87903"/>
    <w:rsid w:val="00BA2B4C"/>
    <w:rsid w:val="00BA62B5"/>
    <w:rsid w:val="00BA7DC4"/>
    <w:rsid w:val="00BB5CD5"/>
    <w:rsid w:val="00BB6FA4"/>
    <w:rsid w:val="00BC0D10"/>
    <w:rsid w:val="00BC4B8F"/>
    <w:rsid w:val="00BC726C"/>
    <w:rsid w:val="00BD43EC"/>
    <w:rsid w:val="00BE154D"/>
    <w:rsid w:val="00BE1F70"/>
    <w:rsid w:val="00BE3C93"/>
    <w:rsid w:val="00BF4A80"/>
    <w:rsid w:val="00C019CD"/>
    <w:rsid w:val="00C05EB3"/>
    <w:rsid w:val="00C10FCA"/>
    <w:rsid w:val="00C12424"/>
    <w:rsid w:val="00C12FF6"/>
    <w:rsid w:val="00C2173B"/>
    <w:rsid w:val="00C2632B"/>
    <w:rsid w:val="00C3148D"/>
    <w:rsid w:val="00C315EB"/>
    <w:rsid w:val="00C3626B"/>
    <w:rsid w:val="00C4151F"/>
    <w:rsid w:val="00C443A5"/>
    <w:rsid w:val="00C51719"/>
    <w:rsid w:val="00C52432"/>
    <w:rsid w:val="00C56960"/>
    <w:rsid w:val="00C60CCD"/>
    <w:rsid w:val="00C61468"/>
    <w:rsid w:val="00C669E3"/>
    <w:rsid w:val="00C72C15"/>
    <w:rsid w:val="00C86272"/>
    <w:rsid w:val="00CA090B"/>
    <w:rsid w:val="00CA0C1C"/>
    <w:rsid w:val="00CA540B"/>
    <w:rsid w:val="00CB2215"/>
    <w:rsid w:val="00CB49D5"/>
    <w:rsid w:val="00CB4FEF"/>
    <w:rsid w:val="00CD3306"/>
    <w:rsid w:val="00CE047F"/>
    <w:rsid w:val="00CE4534"/>
    <w:rsid w:val="00CF212D"/>
    <w:rsid w:val="00CF65FE"/>
    <w:rsid w:val="00CF77D4"/>
    <w:rsid w:val="00D1565E"/>
    <w:rsid w:val="00D16CC3"/>
    <w:rsid w:val="00D173EE"/>
    <w:rsid w:val="00D26DD6"/>
    <w:rsid w:val="00D428FA"/>
    <w:rsid w:val="00D55CC6"/>
    <w:rsid w:val="00D6668A"/>
    <w:rsid w:val="00D66C41"/>
    <w:rsid w:val="00D672B4"/>
    <w:rsid w:val="00D70380"/>
    <w:rsid w:val="00D824F7"/>
    <w:rsid w:val="00D83097"/>
    <w:rsid w:val="00D93D8D"/>
    <w:rsid w:val="00DA5C7F"/>
    <w:rsid w:val="00DA75AC"/>
    <w:rsid w:val="00DB1090"/>
    <w:rsid w:val="00DB543D"/>
    <w:rsid w:val="00DB7C07"/>
    <w:rsid w:val="00DC0904"/>
    <w:rsid w:val="00DD1995"/>
    <w:rsid w:val="00DD443A"/>
    <w:rsid w:val="00DD566B"/>
    <w:rsid w:val="00DE3991"/>
    <w:rsid w:val="00DE5B1C"/>
    <w:rsid w:val="00E060A2"/>
    <w:rsid w:val="00E11206"/>
    <w:rsid w:val="00E14915"/>
    <w:rsid w:val="00E16726"/>
    <w:rsid w:val="00E21DF3"/>
    <w:rsid w:val="00E22C2B"/>
    <w:rsid w:val="00E30E60"/>
    <w:rsid w:val="00E36452"/>
    <w:rsid w:val="00E41CC2"/>
    <w:rsid w:val="00E42D82"/>
    <w:rsid w:val="00E46072"/>
    <w:rsid w:val="00E4710A"/>
    <w:rsid w:val="00E529F5"/>
    <w:rsid w:val="00E55B95"/>
    <w:rsid w:val="00E57848"/>
    <w:rsid w:val="00E646D1"/>
    <w:rsid w:val="00E65A71"/>
    <w:rsid w:val="00E66D78"/>
    <w:rsid w:val="00E70E9E"/>
    <w:rsid w:val="00E758FC"/>
    <w:rsid w:val="00E7796B"/>
    <w:rsid w:val="00E77B7C"/>
    <w:rsid w:val="00E801CC"/>
    <w:rsid w:val="00E81500"/>
    <w:rsid w:val="00E837AF"/>
    <w:rsid w:val="00E95763"/>
    <w:rsid w:val="00E9705A"/>
    <w:rsid w:val="00E9718C"/>
    <w:rsid w:val="00EA2933"/>
    <w:rsid w:val="00EB10B5"/>
    <w:rsid w:val="00EB41CB"/>
    <w:rsid w:val="00ED1E58"/>
    <w:rsid w:val="00ED47CE"/>
    <w:rsid w:val="00ED7B07"/>
    <w:rsid w:val="00EE1647"/>
    <w:rsid w:val="00EE3232"/>
    <w:rsid w:val="00EE5523"/>
    <w:rsid w:val="00F029A0"/>
    <w:rsid w:val="00F04455"/>
    <w:rsid w:val="00F0445C"/>
    <w:rsid w:val="00F12061"/>
    <w:rsid w:val="00F21E4D"/>
    <w:rsid w:val="00F2593E"/>
    <w:rsid w:val="00F30693"/>
    <w:rsid w:val="00F3432D"/>
    <w:rsid w:val="00F361C9"/>
    <w:rsid w:val="00F407D0"/>
    <w:rsid w:val="00F415C0"/>
    <w:rsid w:val="00F43F06"/>
    <w:rsid w:val="00F4543C"/>
    <w:rsid w:val="00F504B1"/>
    <w:rsid w:val="00F51151"/>
    <w:rsid w:val="00F5157B"/>
    <w:rsid w:val="00F54C63"/>
    <w:rsid w:val="00F57CD0"/>
    <w:rsid w:val="00F64EA7"/>
    <w:rsid w:val="00F74F20"/>
    <w:rsid w:val="00F74FE0"/>
    <w:rsid w:val="00F750FC"/>
    <w:rsid w:val="00F75C4B"/>
    <w:rsid w:val="00F768A2"/>
    <w:rsid w:val="00F80413"/>
    <w:rsid w:val="00F83686"/>
    <w:rsid w:val="00F97E17"/>
    <w:rsid w:val="00FA0E7D"/>
    <w:rsid w:val="00FB1743"/>
    <w:rsid w:val="00FD2F44"/>
    <w:rsid w:val="00FD6B37"/>
    <w:rsid w:val="00FF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E3D73F2"/>
  <w15:docId w15:val="{8B933B0A-41AF-44F4-9456-51EE168E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AE"/>
    <w:pPr>
      <w:suppressAutoHyphens/>
      <w:spacing w:after="160" w:line="252" w:lineRule="auto"/>
    </w:pPr>
    <w:rPr>
      <w:rFonts w:ascii="Calibri" w:eastAsia="Calibri" w:hAnsi="Calibri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rsid w:val="006C0BAE"/>
    <w:pPr>
      <w:keepNext/>
      <w:numPr>
        <w:numId w:val="2"/>
      </w:numPr>
      <w:spacing w:before="240" w:after="60"/>
      <w:outlineLvl w:val="0"/>
    </w:pPr>
    <w:rPr>
      <w:rFonts w:ascii="Cambria" w:eastAsia="Times New Roman" w:hAnsi="Cambria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rsid w:val="006C0BAE"/>
    <w:pPr>
      <w:keepNext/>
      <w:numPr>
        <w:ilvl w:val="1"/>
        <w:numId w:val="2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C0BAE"/>
    <w:pPr>
      <w:keepNext/>
      <w:numPr>
        <w:ilvl w:val="2"/>
        <w:numId w:val="2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6C0BAE"/>
    <w:pPr>
      <w:keepNext/>
      <w:numPr>
        <w:ilvl w:val="3"/>
        <w:numId w:val="2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6C0BAE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6C0BAE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6C0BAE"/>
  </w:style>
  <w:style w:type="character" w:customStyle="1" w:styleId="WW8Num1z1">
    <w:name w:val="WW8Num1z1"/>
    <w:rsid w:val="006C0BAE"/>
  </w:style>
  <w:style w:type="character" w:customStyle="1" w:styleId="WW8Num1z2">
    <w:name w:val="WW8Num1z2"/>
    <w:rsid w:val="006C0BAE"/>
  </w:style>
  <w:style w:type="character" w:customStyle="1" w:styleId="WW8Num1z3">
    <w:name w:val="WW8Num1z3"/>
    <w:rsid w:val="006C0BAE"/>
  </w:style>
  <w:style w:type="character" w:customStyle="1" w:styleId="WW8Num1z4">
    <w:name w:val="WW8Num1z4"/>
    <w:rsid w:val="006C0BAE"/>
  </w:style>
  <w:style w:type="character" w:customStyle="1" w:styleId="WW8Num1z5">
    <w:name w:val="WW8Num1z5"/>
    <w:rsid w:val="006C0BAE"/>
  </w:style>
  <w:style w:type="character" w:customStyle="1" w:styleId="WW8Num1z6">
    <w:name w:val="WW8Num1z6"/>
    <w:rsid w:val="006C0BAE"/>
  </w:style>
  <w:style w:type="character" w:customStyle="1" w:styleId="WW8Num1z7">
    <w:name w:val="WW8Num1z7"/>
    <w:rsid w:val="006C0BAE"/>
  </w:style>
  <w:style w:type="character" w:customStyle="1" w:styleId="WW8Num1z8">
    <w:name w:val="WW8Num1z8"/>
    <w:rsid w:val="006C0BAE"/>
  </w:style>
  <w:style w:type="character" w:customStyle="1" w:styleId="WW8Num2z0">
    <w:name w:val="WW8Num2z0"/>
    <w:rsid w:val="006C0BAE"/>
  </w:style>
  <w:style w:type="character" w:customStyle="1" w:styleId="WW8Num2z1">
    <w:name w:val="WW8Num2z1"/>
    <w:rsid w:val="006C0BAE"/>
  </w:style>
  <w:style w:type="character" w:customStyle="1" w:styleId="WW8Num2z2">
    <w:name w:val="WW8Num2z2"/>
    <w:rsid w:val="006C0BAE"/>
  </w:style>
  <w:style w:type="character" w:customStyle="1" w:styleId="WW8Num2z3">
    <w:name w:val="WW8Num2z3"/>
    <w:rsid w:val="006C0BAE"/>
  </w:style>
  <w:style w:type="character" w:customStyle="1" w:styleId="WW8Num2z4">
    <w:name w:val="WW8Num2z4"/>
    <w:rsid w:val="006C0BAE"/>
  </w:style>
  <w:style w:type="character" w:customStyle="1" w:styleId="WW8Num2z5">
    <w:name w:val="WW8Num2z5"/>
    <w:rsid w:val="006C0BAE"/>
  </w:style>
  <w:style w:type="character" w:customStyle="1" w:styleId="WW8Num2z6">
    <w:name w:val="WW8Num2z6"/>
    <w:rsid w:val="006C0BAE"/>
  </w:style>
  <w:style w:type="character" w:customStyle="1" w:styleId="WW8Num2z7">
    <w:name w:val="WW8Num2z7"/>
    <w:rsid w:val="006C0BAE"/>
  </w:style>
  <w:style w:type="character" w:customStyle="1" w:styleId="WW8Num2z8">
    <w:name w:val="WW8Num2z8"/>
    <w:rsid w:val="006C0BAE"/>
  </w:style>
  <w:style w:type="character" w:customStyle="1" w:styleId="WW8Num3z0">
    <w:name w:val="WW8Num3z0"/>
    <w:rsid w:val="006C0BAE"/>
    <w:rPr>
      <w:rFonts w:hint="default"/>
    </w:rPr>
  </w:style>
  <w:style w:type="character" w:customStyle="1" w:styleId="WW8Num4z0">
    <w:name w:val="WW8Num4z0"/>
    <w:rsid w:val="006C0BAE"/>
    <w:rPr>
      <w:rFonts w:hint="default"/>
      <w:b/>
      <w:sz w:val="26"/>
      <w:szCs w:val="26"/>
    </w:rPr>
  </w:style>
  <w:style w:type="character" w:customStyle="1" w:styleId="WW8Num5z0">
    <w:name w:val="WW8Num5z0"/>
    <w:rsid w:val="006C0BAE"/>
    <w:rPr>
      <w:rFonts w:hint="default"/>
    </w:rPr>
  </w:style>
  <w:style w:type="character" w:customStyle="1" w:styleId="WW8Num6z0">
    <w:name w:val="WW8Num6z0"/>
    <w:rsid w:val="006C0BAE"/>
    <w:rPr>
      <w:rFonts w:ascii="Symbol" w:hAnsi="Symbol" w:cs="Symbol" w:hint="default"/>
      <w:sz w:val="26"/>
      <w:szCs w:val="26"/>
    </w:rPr>
  </w:style>
  <w:style w:type="character" w:customStyle="1" w:styleId="WW8Num7z0">
    <w:name w:val="WW8Num7z0"/>
    <w:rsid w:val="006C0BAE"/>
    <w:rPr>
      <w:rFonts w:hint="default"/>
    </w:rPr>
  </w:style>
  <w:style w:type="character" w:customStyle="1" w:styleId="WW8Num3z1">
    <w:name w:val="WW8Num3z1"/>
    <w:rsid w:val="006C0BAE"/>
  </w:style>
  <w:style w:type="character" w:customStyle="1" w:styleId="WW8Num3z2">
    <w:name w:val="WW8Num3z2"/>
    <w:rsid w:val="006C0BAE"/>
  </w:style>
  <w:style w:type="character" w:customStyle="1" w:styleId="WW8Num3z3">
    <w:name w:val="WW8Num3z3"/>
    <w:rsid w:val="006C0BAE"/>
  </w:style>
  <w:style w:type="character" w:customStyle="1" w:styleId="WW8Num3z4">
    <w:name w:val="WW8Num3z4"/>
    <w:rsid w:val="006C0BAE"/>
  </w:style>
  <w:style w:type="character" w:customStyle="1" w:styleId="WW8Num3z5">
    <w:name w:val="WW8Num3z5"/>
    <w:rsid w:val="006C0BAE"/>
  </w:style>
  <w:style w:type="character" w:customStyle="1" w:styleId="WW8Num3z6">
    <w:name w:val="WW8Num3z6"/>
    <w:rsid w:val="006C0BAE"/>
  </w:style>
  <w:style w:type="character" w:customStyle="1" w:styleId="WW8Num3z7">
    <w:name w:val="WW8Num3z7"/>
    <w:rsid w:val="006C0BAE"/>
  </w:style>
  <w:style w:type="character" w:customStyle="1" w:styleId="WW8Num3z8">
    <w:name w:val="WW8Num3z8"/>
    <w:rsid w:val="006C0BAE"/>
  </w:style>
  <w:style w:type="character" w:customStyle="1" w:styleId="WW8Num4z1">
    <w:name w:val="WW8Num4z1"/>
    <w:rsid w:val="006C0BAE"/>
    <w:rPr>
      <w:rFonts w:ascii="Courier New" w:hAnsi="Courier New" w:cs="Courier New" w:hint="default"/>
    </w:rPr>
  </w:style>
  <w:style w:type="character" w:customStyle="1" w:styleId="WW8Num4z2">
    <w:name w:val="WW8Num4z2"/>
    <w:rsid w:val="006C0BAE"/>
    <w:rPr>
      <w:rFonts w:ascii="Wingdings" w:hAnsi="Wingdings" w:cs="Wingdings" w:hint="default"/>
    </w:rPr>
  </w:style>
  <w:style w:type="character" w:customStyle="1" w:styleId="WW8Num5z1">
    <w:name w:val="WW8Num5z1"/>
    <w:rsid w:val="006C0BAE"/>
  </w:style>
  <w:style w:type="character" w:customStyle="1" w:styleId="WW8Num5z2">
    <w:name w:val="WW8Num5z2"/>
    <w:rsid w:val="006C0BAE"/>
  </w:style>
  <w:style w:type="character" w:customStyle="1" w:styleId="WW8Num5z3">
    <w:name w:val="WW8Num5z3"/>
    <w:rsid w:val="006C0BAE"/>
  </w:style>
  <w:style w:type="character" w:customStyle="1" w:styleId="WW8Num5z4">
    <w:name w:val="WW8Num5z4"/>
    <w:rsid w:val="006C0BAE"/>
  </w:style>
  <w:style w:type="character" w:customStyle="1" w:styleId="WW8Num5z5">
    <w:name w:val="WW8Num5z5"/>
    <w:rsid w:val="006C0BAE"/>
  </w:style>
  <w:style w:type="character" w:customStyle="1" w:styleId="WW8Num5z6">
    <w:name w:val="WW8Num5z6"/>
    <w:rsid w:val="006C0BAE"/>
  </w:style>
  <w:style w:type="character" w:customStyle="1" w:styleId="WW8Num5z7">
    <w:name w:val="WW8Num5z7"/>
    <w:rsid w:val="006C0BAE"/>
  </w:style>
  <w:style w:type="character" w:customStyle="1" w:styleId="WW8Num5z8">
    <w:name w:val="WW8Num5z8"/>
    <w:rsid w:val="006C0BAE"/>
  </w:style>
  <w:style w:type="character" w:customStyle="1" w:styleId="WW8Num7z1">
    <w:name w:val="WW8Num7z1"/>
    <w:rsid w:val="006C0BAE"/>
  </w:style>
  <w:style w:type="character" w:customStyle="1" w:styleId="WW8Num7z2">
    <w:name w:val="WW8Num7z2"/>
    <w:rsid w:val="006C0BAE"/>
  </w:style>
  <w:style w:type="character" w:customStyle="1" w:styleId="WW8Num7z3">
    <w:name w:val="WW8Num7z3"/>
    <w:rsid w:val="006C0BAE"/>
  </w:style>
  <w:style w:type="character" w:customStyle="1" w:styleId="WW8Num7z4">
    <w:name w:val="WW8Num7z4"/>
    <w:rsid w:val="006C0BAE"/>
  </w:style>
  <w:style w:type="character" w:customStyle="1" w:styleId="WW8Num7z5">
    <w:name w:val="WW8Num7z5"/>
    <w:rsid w:val="006C0BAE"/>
  </w:style>
  <w:style w:type="character" w:customStyle="1" w:styleId="WW8Num7z6">
    <w:name w:val="WW8Num7z6"/>
    <w:rsid w:val="006C0BAE"/>
  </w:style>
  <w:style w:type="character" w:customStyle="1" w:styleId="WW8Num7z7">
    <w:name w:val="WW8Num7z7"/>
    <w:rsid w:val="006C0BAE"/>
  </w:style>
  <w:style w:type="character" w:customStyle="1" w:styleId="WW8Num7z8">
    <w:name w:val="WW8Num7z8"/>
    <w:rsid w:val="006C0BAE"/>
  </w:style>
  <w:style w:type="character" w:customStyle="1" w:styleId="WW8Num8z0">
    <w:name w:val="WW8Num8z0"/>
    <w:rsid w:val="006C0BAE"/>
    <w:rPr>
      <w:rFonts w:ascii="Symbol" w:hAnsi="Symbol" w:cs="Symbol" w:hint="default"/>
      <w:sz w:val="26"/>
      <w:szCs w:val="26"/>
    </w:rPr>
  </w:style>
  <w:style w:type="character" w:customStyle="1" w:styleId="WW8Num8z1">
    <w:name w:val="WW8Num8z1"/>
    <w:rsid w:val="006C0BAE"/>
    <w:rPr>
      <w:rFonts w:ascii="Courier New" w:hAnsi="Courier New" w:cs="Courier New" w:hint="default"/>
    </w:rPr>
  </w:style>
  <w:style w:type="character" w:customStyle="1" w:styleId="WW8Num8z2">
    <w:name w:val="WW8Num8z2"/>
    <w:rsid w:val="006C0BAE"/>
    <w:rPr>
      <w:rFonts w:ascii="Wingdings" w:hAnsi="Wingdings" w:cs="Wingdings" w:hint="default"/>
    </w:rPr>
  </w:style>
  <w:style w:type="character" w:customStyle="1" w:styleId="WW8Num9z0">
    <w:name w:val="WW8Num9z0"/>
    <w:rsid w:val="006C0BAE"/>
    <w:rPr>
      <w:rFonts w:hint="default"/>
    </w:rPr>
  </w:style>
  <w:style w:type="character" w:customStyle="1" w:styleId="WW8Num9z1">
    <w:name w:val="WW8Num9z1"/>
    <w:rsid w:val="006C0BAE"/>
  </w:style>
  <w:style w:type="character" w:customStyle="1" w:styleId="WW8Num9z2">
    <w:name w:val="WW8Num9z2"/>
    <w:rsid w:val="006C0BAE"/>
  </w:style>
  <w:style w:type="character" w:customStyle="1" w:styleId="WW8Num9z3">
    <w:name w:val="WW8Num9z3"/>
    <w:rsid w:val="006C0BAE"/>
  </w:style>
  <w:style w:type="character" w:customStyle="1" w:styleId="WW8Num9z4">
    <w:name w:val="WW8Num9z4"/>
    <w:rsid w:val="006C0BAE"/>
  </w:style>
  <w:style w:type="character" w:customStyle="1" w:styleId="WW8Num9z5">
    <w:name w:val="WW8Num9z5"/>
    <w:rsid w:val="006C0BAE"/>
  </w:style>
  <w:style w:type="character" w:customStyle="1" w:styleId="WW8Num9z6">
    <w:name w:val="WW8Num9z6"/>
    <w:rsid w:val="006C0BAE"/>
  </w:style>
  <w:style w:type="character" w:customStyle="1" w:styleId="WW8Num9z7">
    <w:name w:val="WW8Num9z7"/>
    <w:rsid w:val="006C0BAE"/>
  </w:style>
  <w:style w:type="character" w:customStyle="1" w:styleId="WW8Num9z8">
    <w:name w:val="WW8Num9z8"/>
    <w:rsid w:val="006C0BAE"/>
  </w:style>
  <w:style w:type="character" w:customStyle="1" w:styleId="WW8Num10z0">
    <w:name w:val="WW8Num10z0"/>
    <w:rsid w:val="006C0BAE"/>
    <w:rPr>
      <w:rFonts w:hint="default"/>
    </w:rPr>
  </w:style>
  <w:style w:type="character" w:customStyle="1" w:styleId="WW8Num10z1">
    <w:name w:val="WW8Num10z1"/>
    <w:rsid w:val="006C0BAE"/>
  </w:style>
  <w:style w:type="character" w:customStyle="1" w:styleId="WW8Num10z2">
    <w:name w:val="WW8Num10z2"/>
    <w:rsid w:val="006C0BAE"/>
  </w:style>
  <w:style w:type="character" w:customStyle="1" w:styleId="WW8Num10z3">
    <w:name w:val="WW8Num10z3"/>
    <w:rsid w:val="006C0BAE"/>
  </w:style>
  <w:style w:type="character" w:customStyle="1" w:styleId="WW8Num10z4">
    <w:name w:val="WW8Num10z4"/>
    <w:rsid w:val="006C0BAE"/>
  </w:style>
  <w:style w:type="character" w:customStyle="1" w:styleId="WW8Num10z5">
    <w:name w:val="WW8Num10z5"/>
    <w:rsid w:val="006C0BAE"/>
  </w:style>
  <w:style w:type="character" w:customStyle="1" w:styleId="WW8Num10z6">
    <w:name w:val="WW8Num10z6"/>
    <w:rsid w:val="006C0BAE"/>
  </w:style>
  <w:style w:type="character" w:customStyle="1" w:styleId="WW8Num10z7">
    <w:name w:val="WW8Num10z7"/>
    <w:rsid w:val="006C0BAE"/>
  </w:style>
  <w:style w:type="character" w:customStyle="1" w:styleId="WW8Num10z8">
    <w:name w:val="WW8Num10z8"/>
    <w:rsid w:val="006C0BAE"/>
  </w:style>
  <w:style w:type="character" w:customStyle="1" w:styleId="WW8Num11z0">
    <w:name w:val="WW8Num11z0"/>
    <w:rsid w:val="006C0BAE"/>
    <w:rPr>
      <w:rFonts w:hint="default"/>
      <w:b/>
    </w:rPr>
  </w:style>
  <w:style w:type="character" w:customStyle="1" w:styleId="WW8Num11z1">
    <w:name w:val="WW8Num11z1"/>
    <w:rsid w:val="006C0BAE"/>
  </w:style>
  <w:style w:type="character" w:customStyle="1" w:styleId="WW8Num11z2">
    <w:name w:val="WW8Num11z2"/>
    <w:rsid w:val="006C0BAE"/>
  </w:style>
  <w:style w:type="character" w:customStyle="1" w:styleId="WW8Num11z3">
    <w:name w:val="WW8Num11z3"/>
    <w:rsid w:val="006C0BAE"/>
  </w:style>
  <w:style w:type="character" w:customStyle="1" w:styleId="WW8Num11z4">
    <w:name w:val="WW8Num11z4"/>
    <w:rsid w:val="006C0BAE"/>
  </w:style>
  <w:style w:type="character" w:customStyle="1" w:styleId="WW8Num11z5">
    <w:name w:val="WW8Num11z5"/>
    <w:rsid w:val="006C0BAE"/>
  </w:style>
  <w:style w:type="character" w:customStyle="1" w:styleId="WW8Num11z6">
    <w:name w:val="WW8Num11z6"/>
    <w:rsid w:val="006C0BAE"/>
  </w:style>
  <w:style w:type="character" w:customStyle="1" w:styleId="WW8Num11z7">
    <w:name w:val="WW8Num11z7"/>
    <w:rsid w:val="006C0BAE"/>
  </w:style>
  <w:style w:type="character" w:customStyle="1" w:styleId="WW8Num11z8">
    <w:name w:val="WW8Num11z8"/>
    <w:rsid w:val="006C0BAE"/>
  </w:style>
  <w:style w:type="character" w:customStyle="1" w:styleId="NoSpacingChar">
    <w:name w:val="No Spacing Char"/>
    <w:basedOn w:val="DefaultParagraphFont"/>
    <w:rsid w:val="006C0BAE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basedOn w:val="DefaultParagraphFont"/>
    <w:rsid w:val="006C0BAE"/>
    <w:rPr>
      <w:rFonts w:ascii="Tahoma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rsid w:val="006C0BAE"/>
    <w:rPr>
      <w:sz w:val="22"/>
      <w:szCs w:val="22"/>
      <w:lang w:val="en-US"/>
    </w:rPr>
  </w:style>
  <w:style w:type="character" w:customStyle="1" w:styleId="FooterChar">
    <w:name w:val="Footer Char"/>
    <w:basedOn w:val="DefaultParagraphFont"/>
    <w:rsid w:val="006C0BAE"/>
    <w:rPr>
      <w:sz w:val="22"/>
      <w:szCs w:val="22"/>
      <w:lang w:val="en-US"/>
    </w:rPr>
  </w:style>
  <w:style w:type="character" w:customStyle="1" w:styleId="Heading1Char">
    <w:name w:val="Heading 1 Char"/>
    <w:basedOn w:val="DefaultParagraphFont"/>
    <w:rsid w:val="006C0BAE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customStyle="1" w:styleId="Heading2Char">
    <w:name w:val="Heading 2 Char"/>
    <w:basedOn w:val="DefaultParagraphFont"/>
    <w:rsid w:val="006C0BAE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rsid w:val="006C0BAE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rsid w:val="006C0BAE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rsid w:val="006C0BAE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rsid w:val="006C0BAE"/>
    <w:rPr>
      <w:rFonts w:ascii="Calibri" w:eastAsia="Times New Roman" w:hAnsi="Calibri" w:cs="Times New Roman"/>
      <w:b/>
      <w:bCs/>
      <w:sz w:val="22"/>
      <w:szCs w:val="22"/>
      <w:lang w:val="en-US"/>
    </w:rPr>
  </w:style>
  <w:style w:type="character" w:styleId="Hyperlink">
    <w:name w:val="Hyperlink"/>
    <w:basedOn w:val="DefaultParagraphFont"/>
    <w:rsid w:val="006C0BAE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6C0BAE"/>
    <w:pPr>
      <w:keepNext/>
      <w:spacing w:before="240" w:after="120"/>
    </w:pPr>
    <w:rPr>
      <w:rFonts w:ascii="Liberation Sans" w:eastAsia="AR PL UMing HK" w:hAnsi="Liberation Sans" w:cs="Lohit Devanagari"/>
      <w:sz w:val="28"/>
      <w:szCs w:val="28"/>
    </w:rPr>
  </w:style>
  <w:style w:type="paragraph" w:styleId="BodyText">
    <w:name w:val="Body Text"/>
    <w:basedOn w:val="Normal"/>
    <w:rsid w:val="006C0BAE"/>
    <w:pPr>
      <w:spacing w:after="140" w:line="288" w:lineRule="auto"/>
    </w:pPr>
  </w:style>
  <w:style w:type="paragraph" w:styleId="List">
    <w:name w:val="List"/>
    <w:basedOn w:val="BodyText"/>
    <w:rsid w:val="006C0BAE"/>
    <w:rPr>
      <w:rFonts w:cs="Lohit Devanagari"/>
    </w:rPr>
  </w:style>
  <w:style w:type="paragraph" w:styleId="Caption">
    <w:name w:val="caption"/>
    <w:basedOn w:val="Normal"/>
    <w:qFormat/>
    <w:rsid w:val="006C0BA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rsid w:val="006C0BAE"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rsid w:val="006C0BAE"/>
    <w:pPr>
      <w:ind w:left="720"/>
      <w:contextualSpacing/>
    </w:pPr>
  </w:style>
  <w:style w:type="paragraph" w:styleId="NoSpacing">
    <w:name w:val="No Spacing"/>
    <w:qFormat/>
    <w:rsid w:val="006C0BAE"/>
    <w:pPr>
      <w:suppressAutoHyphens/>
    </w:pPr>
    <w:rPr>
      <w:rFonts w:ascii="Calibri" w:hAnsi="Calibri"/>
      <w:sz w:val="22"/>
      <w:szCs w:val="22"/>
      <w:lang w:val="en-US" w:eastAsia="zh-CN" w:bidi="ar-SA"/>
    </w:rPr>
  </w:style>
  <w:style w:type="paragraph" w:styleId="BalloonText">
    <w:name w:val="Balloon Text"/>
    <w:basedOn w:val="Normal"/>
    <w:rsid w:val="006C0BA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xl35">
    <w:name w:val="xl35"/>
    <w:basedOn w:val="Normal"/>
    <w:rsid w:val="006C0BAE"/>
    <w:pPr>
      <w:spacing w:before="280" w:after="280" w:line="240" w:lineRule="auto"/>
      <w:jc w:val="center"/>
      <w:textAlignment w:val="top"/>
    </w:pPr>
    <w:rPr>
      <w:rFonts w:ascii="Arial" w:eastAsia="Times New Roman" w:hAnsi="Arial" w:cs="Arial"/>
      <w:b/>
      <w:bCs/>
      <w:kern w:val="1"/>
      <w:sz w:val="24"/>
      <w:szCs w:val="24"/>
      <w:lang w:bidi="hi-IN"/>
    </w:rPr>
  </w:style>
  <w:style w:type="paragraph" w:styleId="Header">
    <w:name w:val="header"/>
    <w:basedOn w:val="Normal"/>
    <w:rsid w:val="006C0BAE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rsid w:val="006C0BAE"/>
    <w:pPr>
      <w:tabs>
        <w:tab w:val="center" w:pos="4513"/>
        <w:tab w:val="right" w:pos="9026"/>
      </w:tabs>
    </w:pPr>
  </w:style>
  <w:style w:type="paragraph" w:customStyle="1" w:styleId="FrameContents">
    <w:name w:val="Frame Contents"/>
    <w:basedOn w:val="Normal"/>
    <w:rsid w:val="006C0BAE"/>
  </w:style>
  <w:style w:type="paragraph" w:customStyle="1" w:styleId="TableContents">
    <w:name w:val="Table Contents"/>
    <w:basedOn w:val="Normal"/>
    <w:rsid w:val="006C0BAE"/>
    <w:pPr>
      <w:suppressLineNumbers/>
    </w:pPr>
  </w:style>
  <w:style w:type="paragraph" w:customStyle="1" w:styleId="TableHeading">
    <w:name w:val="Table Heading"/>
    <w:basedOn w:val="TableContents"/>
    <w:rsid w:val="006C0BAE"/>
    <w:pPr>
      <w:jc w:val="center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35309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065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A0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4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chipin@cdac.in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29FFF-3FCD-4211-80F7-BB1253A07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12</Pages>
  <Words>1543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Semi-Conductor Laboratory</vt:lpstr>
    </vt:vector>
  </TitlesOfParts>
  <Company>Hewlett-Packard Company</Company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Semi-Conductor Laboratory</dc:title>
  <dc:creator>abhishek</dc:creator>
  <cp:lastModifiedBy>Chethan Reddy G N</cp:lastModifiedBy>
  <cp:revision>86</cp:revision>
  <cp:lastPrinted>2016-08-12T06:22:00Z</cp:lastPrinted>
  <dcterms:created xsi:type="dcterms:W3CDTF">2024-09-20T18:21:00Z</dcterms:created>
  <dcterms:modified xsi:type="dcterms:W3CDTF">2025-08-29T05:13:00Z</dcterms:modified>
</cp:coreProperties>
</file>